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28AD32CC" w:rsidR="0009003B" w:rsidRDefault="00C51A8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13</w:t>
      </w:r>
      <w:r w:rsidR="00407C6A">
        <w:rPr>
          <w:rFonts w:cs="Arial"/>
        </w:rPr>
        <w:t xml:space="preserve"> de </w:t>
      </w:r>
      <w:r>
        <w:rPr>
          <w:rFonts w:cs="Arial"/>
        </w:rPr>
        <w:t>&lt;Agosto</w:t>
      </w:r>
      <w:r w:rsidR="00F1232A">
        <w:rPr>
          <w:rFonts w:cs="Arial"/>
        </w:rPr>
        <w:t>&gt;</w:t>
      </w:r>
      <w:r w:rsidR="00407C6A">
        <w:rPr>
          <w:rFonts w:cs="Arial"/>
        </w:rPr>
        <w:t xml:space="preserve"> de </w:t>
      </w:r>
      <w:r>
        <w:rPr>
          <w:rFonts w:cs="Arial"/>
        </w:rPr>
        <w:t>2017</w:t>
      </w:r>
    </w:p>
    <w:p w14:paraId="10F06BCB" w14:textId="26B5A6E1" w:rsidR="0009003B" w:rsidRPr="00240BB3" w:rsidRDefault="00C51A8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Zé </w:t>
      </w:r>
      <w:proofErr w:type="spellStart"/>
      <w:r>
        <w:rPr>
          <w:rFonts w:cs="Arial"/>
          <w:b/>
        </w:rPr>
        <w:t>Daniels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13B7DEC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C51A8A">
        <w:rPr>
          <w:rFonts w:cs="Arial"/>
        </w:rPr>
        <w:t>João Guilherme</w:t>
      </w:r>
      <w:r>
        <w:rPr>
          <w:rFonts w:cs="Arial"/>
        </w:rPr>
        <w:t>&gt;</w:t>
      </w:r>
    </w:p>
    <w:p w14:paraId="43748A32" w14:textId="60AB859A" w:rsidR="009546D5" w:rsidRDefault="00C51A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&lt;João Pedro</w:t>
      </w:r>
      <w:r w:rsidR="009546D5">
        <w:rPr>
          <w:rFonts w:cs="Arial"/>
        </w:rPr>
        <w:t>&gt;</w:t>
      </w:r>
    </w:p>
    <w:p w14:paraId="2C3E9C59" w14:textId="37D4C213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C51A8A">
        <w:rPr>
          <w:rFonts w:cs="Arial"/>
        </w:rPr>
        <w:t>Pedro Moreira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6A3448F1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4 -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19"/>
        <w:gridCol w:w="1629"/>
        <w:gridCol w:w="3236"/>
        <w:gridCol w:w="1673"/>
        <w:gridCol w:w="1783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064B420" w:rsidR="009546D5" w:rsidRPr="009546D5" w:rsidRDefault="00C51A8A" w:rsidP="009546D5">
            <w:pPr>
              <w:snapToGrid w:val="0"/>
              <w:jc w:val="center"/>
            </w:pPr>
            <w:r>
              <w:t>&lt;João Guilherme</w:t>
            </w:r>
            <w:r w:rsidR="009546D5" w:rsidRPr="009546D5">
              <w:t>&gt;</w:t>
            </w:r>
          </w:p>
          <w:p w14:paraId="3D999BCF" w14:textId="1A5D6731" w:rsidR="009546D5" w:rsidRPr="009546D5" w:rsidRDefault="00C51A8A" w:rsidP="009546D5">
            <w:pPr>
              <w:snapToGrid w:val="0"/>
              <w:jc w:val="center"/>
            </w:pPr>
            <w:r>
              <w:t>&lt;Joao Pedro</w:t>
            </w:r>
            <w:r w:rsidR="009546D5" w:rsidRPr="009546D5">
              <w:t>&gt;</w:t>
            </w:r>
          </w:p>
          <w:p w14:paraId="2EDD4A8C" w14:textId="3F205029" w:rsidR="00240BB3" w:rsidRPr="009546D5" w:rsidRDefault="00C51A8A" w:rsidP="009546D5">
            <w:pPr>
              <w:snapToGrid w:val="0"/>
              <w:jc w:val="center"/>
            </w:pPr>
            <w:r>
              <w:t>&lt;Ped</w:t>
            </w:r>
            <w:r w:rsidR="009546D5" w:rsidRPr="009546D5">
              <w:t>r</w:t>
            </w:r>
            <w:r>
              <w:t>o Moreira</w:t>
            </w:r>
            <w:r w:rsidR="009546D5"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992EEB" w:rsidR="00240BB3" w:rsidRDefault="00C51A8A" w:rsidP="00C51A8A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</w:t>
            </w:r>
            <w:proofErr w:type="spellStart"/>
            <w:proofErr w:type="gramStart"/>
            <w:r w:rsidRPr="009546D5">
              <w:t>NomeAutor</w:t>
            </w:r>
            <w:proofErr w:type="spellEnd"/>
            <w:proofErr w:type="gramEnd"/>
            <w:r w:rsidRPr="009546D5"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7CF3C519"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10F06C28" w14:textId="513BEF99" w:rsidR="008877F1" w:rsidRDefault="00C51A8A">
      <w:pPr>
        <w:ind w:firstLine="708"/>
        <w:jc w:val="both"/>
      </w:pPr>
      <w:r>
        <w:t xml:space="preserve">A Lanchonete Zé Daniel contem uma variedade de lanches para atender seus clientes, com a alta demanda de pedidos e a fim de facilitar o atendimento, ele requisitou um software que </w:t>
      </w:r>
      <w:proofErr w:type="gramStart"/>
      <w:r>
        <w:t>agilize</w:t>
      </w:r>
      <w:proofErr w:type="gramEnd"/>
      <w:r>
        <w:t xml:space="preserve"> o atendimento de seus clientes.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A" w14:textId="6DCB8B29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C51A8A">
        <w:rPr>
          <w:i w:val="0"/>
          <w:color w:val="000000"/>
        </w:rPr>
        <w:t xml:space="preserve">software que tenha dados de seus clientes cadastrados, como nome, endereço, telefone, e seus pedidos. Conterá também seus funcionários </w:t>
      </w:r>
      <w:r w:rsidR="00774B1A">
        <w:rPr>
          <w:i w:val="0"/>
          <w:color w:val="000000"/>
        </w:rPr>
        <w:t>cadastrados, e seus pedidos. Todos esses dados serão armazenados em um banco de dados.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392FB6C5" w:rsidR="0009003B" w:rsidRDefault="00C51A8A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0EFB541" wp14:editId="78A05026">
            <wp:extent cx="5153025" cy="5105400"/>
            <wp:effectExtent l="0" t="0" r="9525" b="0"/>
            <wp:docPr id="7" name="Imagem 7" descr="C:\Users\EDUCAÇÃO\Desktop\CR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CAÇÃO\Desktop\CRUD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lastRenderedPageBreak/>
        <w:t>Descrição de funcionamento</w:t>
      </w:r>
      <w:bookmarkEnd w:id="11"/>
    </w:p>
    <w:p w14:paraId="10F06C31" w14:textId="0AA1F98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 w:rsidR="00774B1A">
        <w:rPr>
          <w:i w:val="0"/>
          <w:color w:val="000000"/>
        </w:rPr>
        <w:t xml:space="preserve">através da própria maquina do cliente, </w:t>
      </w:r>
      <w:r w:rsidR="00FA60B6">
        <w:rPr>
          <w:i w:val="0"/>
          <w:color w:val="000000"/>
        </w:rPr>
        <w:t xml:space="preserve">a primeira tela da execução do software é a de </w:t>
      </w:r>
      <w:proofErr w:type="spellStart"/>
      <w:r w:rsidR="00FA60B6">
        <w:rPr>
          <w:i w:val="0"/>
          <w:color w:val="000000"/>
        </w:rPr>
        <w:t>login</w:t>
      </w:r>
      <w:proofErr w:type="spellEnd"/>
      <w:r w:rsidR="00FA60B6">
        <w:rPr>
          <w:i w:val="0"/>
          <w:color w:val="000000"/>
        </w:rPr>
        <w:t xml:space="preserve">, onde o funcionário devera entrar com seu nome. O </w:t>
      </w:r>
      <w:proofErr w:type="gramStart"/>
      <w:r w:rsidR="00FA60B6">
        <w:rPr>
          <w:i w:val="0"/>
          <w:color w:val="000000"/>
        </w:rPr>
        <w:t>menu</w:t>
      </w:r>
      <w:proofErr w:type="gramEnd"/>
      <w:r w:rsidR="00FA60B6">
        <w:rPr>
          <w:i w:val="0"/>
          <w:color w:val="000000"/>
        </w:rPr>
        <w:t xml:space="preserve"> principal conterá um lista com o nome dos clientes, e dos seus pedidos. E um campo para cadastro de novos clientes. E conterá um banco de dados para armazenar todos esses dados.</w:t>
      </w:r>
    </w:p>
    <w:p w14:paraId="017F4088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9DB5CAE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BEE1C74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10F06C35" w14:textId="77777777" w:rsidR="0009003B" w:rsidRDefault="001E22CD" w:rsidP="00384D6E">
      <w:pPr>
        <w:pStyle w:val="Comment"/>
        <w:keepNext/>
        <w:jc w:val="center"/>
      </w:pPr>
      <w:bookmarkStart w:id="12" w:name="_GoBack"/>
      <w:bookmarkEnd w:id="12"/>
      <w:r>
        <w:rPr>
          <w:noProof/>
          <w:lang w:eastAsia="pt-BR"/>
        </w:rPr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3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proofErr w:type="gramStart"/>
      <w:r>
        <w:rPr>
          <w:i w:val="0"/>
          <w:color w:val="000000"/>
        </w:rPr>
        <w:t>....</w:t>
      </w:r>
      <w:proofErr w:type="gramEnd"/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4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4"/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7" w:name="_Toc459891785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8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proofErr w:type="gramStart"/>
      <w:r>
        <w:t>Req.</w:t>
      </w:r>
      <w:proofErr w:type="gramEnd"/>
      <w:r w:rsidR="006263C9">
        <w:t>9</w:t>
      </w:r>
      <w:r w:rsidR="000E5114">
        <w:fldChar w:fldCharType="begin"/>
      </w:r>
      <w:r w:rsidR="000E5114">
        <w:instrText xml:space="preserve"> SEQ "Reqnaofuncionais" \*Arabic </w:instrText>
      </w:r>
      <w:r w:rsidR="000E5114">
        <w:fldChar w:fldCharType="separate"/>
      </w:r>
      <w:r w:rsidR="000B485B">
        <w:rPr>
          <w:noProof/>
        </w:rPr>
        <w:t>1</w:t>
      </w:r>
      <w:r w:rsidR="000E5114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proofErr w:type="gramStart"/>
      <w:r>
        <w:t>Req.</w:t>
      </w:r>
      <w:proofErr w:type="gramEnd"/>
      <w:r>
        <w:t>9</w:t>
      </w:r>
      <w:r w:rsidR="000E5114">
        <w:fldChar w:fldCharType="begin"/>
      </w:r>
      <w:r w:rsidR="000E5114">
        <w:instrText xml:space="preserve"> SEQ "Reqnaofuncionais" \*Arabic </w:instrText>
      </w:r>
      <w:r w:rsidR="000E5114">
        <w:fldChar w:fldCharType="separate"/>
      </w:r>
      <w:r w:rsidR="000B485B">
        <w:rPr>
          <w:noProof/>
        </w:rPr>
        <w:t>2</w:t>
      </w:r>
      <w:r w:rsidR="000E5114">
        <w:rPr>
          <w:noProof/>
        </w:rPr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17E224" w14:textId="77777777" w:rsidR="000E5114" w:rsidRDefault="000E5114">
      <w:r>
        <w:separator/>
      </w:r>
    </w:p>
  </w:endnote>
  <w:endnote w:type="continuationSeparator" w:id="0">
    <w:p w14:paraId="0040FEDD" w14:textId="77777777" w:rsidR="000E5114" w:rsidRDefault="000E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AD6438" w:rsidRDefault="00AD6438">
    <w:pPr>
      <w:pStyle w:val="Rodap"/>
      <w:pBdr>
        <w:top w:val="none" w:sz="0" w:space="0" w:color="auto"/>
      </w:pBdr>
    </w:pPr>
  </w:p>
  <w:p w14:paraId="10F06CA8" w14:textId="77777777" w:rsidR="00AD6438" w:rsidRDefault="00AD643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2F6C7D" w:rsidRDefault="002F6C7D" w:rsidP="00240BB3">
    <w:pPr>
      <w:pStyle w:val="Rodap"/>
      <w:jc w:val="center"/>
      <w:rPr>
        <w:b/>
        <w:sz w:val="20"/>
      </w:rPr>
    </w:pPr>
  </w:p>
  <w:p w14:paraId="33A275F8" w14:textId="5C278B19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AD6438" w:rsidRPr="009E0462" w:rsidRDefault="00AD6438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AD6438" w:rsidRDefault="00AD6438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61B3A108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FA60B6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10F06CB3" w14:textId="77777777" w:rsidR="00AD6438" w:rsidRDefault="00AD6438">
    <w:pPr>
      <w:pStyle w:val="Rodap"/>
      <w:pBdr>
        <w:top w:val="none" w:sz="0" w:space="0" w:color="auto"/>
      </w:pBdr>
    </w:pPr>
  </w:p>
  <w:p w14:paraId="10F06CB4" w14:textId="77777777" w:rsidR="00AD6438" w:rsidRDefault="00AD6438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AD6438" w:rsidRDefault="00AD643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F10634" w14:textId="77777777" w:rsidR="000E5114" w:rsidRDefault="000E5114">
      <w:r>
        <w:separator/>
      </w:r>
    </w:p>
  </w:footnote>
  <w:footnote w:type="continuationSeparator" w:id="0">
    <w:p w14:paraId="48BA80F5" w14:textId="77777777" w:rsidR="000E5114" w:rsidRDefault="000E51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AD6438" w:rsidRDefault="00AD6438">
    <w:pPr>
      <w:pStyle w:val="Cabealho"/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10F06CAA" w14:textId="77777777" w:rsidR="00AD6438" w:rsidRDefault="00AD6438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AD6438" w:rsidRDefault="00AD6438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6D44ABF2" w14:textId="77777777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AD6438" w:rsidRDefault="00AD643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8EE"/>
    <w:rsid w:val="0009003B"/>
    <w:rsid w:val="000A4141"/>
    <w:rsid w:val="000B485B"/>
    <w:rsid w:val="000C458F"/>
    <w:rsid w:val="000E5114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84D6E"/>
    <w:rsid w:val="003907C7"/>
    <w:rsid w:val="003A2D40"/>
    <w:rsid w:val="003B540E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74B1A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1A8A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60B6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36970-AFA1-4BD5-A51E-D9729936F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20</Pages>
  <Words>1417</Words>
  <Characters>7655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9054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EDUCAÇÃO</cp:lastModifiedBy>
  <cp:revision>3</cp:revision>
  <cp:lastPrinted>2017-01-30T15:48:00Z</cp:lastPrinted>
  <dcterms:created xsi:type="dcterms:W3CDTF">2017-07-11T23:10:00Z</dcterms:created>
  <dcterms:modified xsi:type="dcterms:W3CDTF">2017-08-13T19:02:00Z</dcterms:modified>
</cp:coreProperties>
</file>