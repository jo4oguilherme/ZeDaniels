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3F12ED02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240BB3">
        <w:rPr>
          <w:rFonts w:cs="Arial"/>
        </w:rPr>
        <w:t>0.1</w:t>
      </w:r>
    </w:p>
    <w:p w14:paraId="10F06BCA" w14:textId="6AACE5BD" w:rsidR="0009003B" w:rsidRDefault="00F1232A">
      <w:pPr>
        <w:pStyle w:val="Title-Date"/>
        <w:spacing w:after="240"/>
        <w:jc w:val="center"/>
        <w:rPr>
          <w:rFonts w:cs="Arial"/>
        </w:rPr>
      </w:pPr>
      <w:proofErr w:type="spellStart"/>
      <w:r>
        <w:rPr>
          <w:rFonts w:cs="Arial"/>
        </w:rPr>
        <w:t>xx</w:t>
      </w:r>
      <w:proofErr w:type="spellEnd"/>
      <w:r w:rsidR="00407C6A">
        <w:rPr>
          <w:rFonts w:cs="Arial"/>
        </w:rPr>
        <w:t xml:space="preserve"> de </w:t>
      </w:r>
      <w:r>
        <w:rPr>
          <w:rFonts w:cs="Arial"/>
        </w:rPr>
        <w:t>&lt;mês&gt;</w:t>
      </w:r>
      <w:r w:rsidR="00407C6A">
        <w:rPr>
          <w:rFonts w:cs="Arial"/>
        </w:rPr>
        <w:t xml:space="preserve"> de </w:t>
      </w:r>
      <w:proofErr w:type="spellStart"/>
      <w:r>
        <w:rPr>
          <w:rFonts w:cs="Arial"/>
        </w:rPr>
        <w:t>xxxx</w:t>
      </w:r>
      <w:proofErr w:type="spellEnd"/>
    </w:p>
    <w:p w14:paraId="10F06BCB" w14:textId="77777777" w:rsidR="0009003B" w:rsidRPr="00240BB3" w:rsidRDefault="0009003B">
      <w:pPr>
        <w:pStyle w:val="Title-Name"/>
        <w:spacing w:before="240" w:after="240"/>
        <w:jc w:val="center"/>
        <w:rPr>
          <w:rFonts w:cs="Arial"/>
          <w:b/>
        </w:rPr>
      </w:pPr>
      <w:r w:rsidRPr="00240BB3">
        <w:rPr>
          <w:rFonts w:cs="Arial"/>
          <w:b/>
        </w:rPr>
        <w:t>Projeto &lt;Nome&gt;</w:t>
      </w:r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ED353B2" w14:textId="5AE40795" w:rsidR="007C25D7" w:rsidRPr="007C25D7" w:rsidRDefault="007C25D7" w:rsidP="007C25D7">
      <w:pPr>
        <w:pStyle w:val="Title-Name"/>
        <w:spacing w:before="0" w:after="0"/>
        <w:jc w:val="center"/>
        <w:rPr>
          <w:rFonts w:cs="Arial"/>
          <w:b/>
        </w:rPr>
      </w:pPr>
      <w:r w:rsidRPr="007C25D7">
        <w:rPr>
          <w:rFonts w:cs="Arial"/>
          <w:b/>
        </w:rPr>
        <w:t>&lt;</w:t>
      </w:r>
      <w:proofErr w:type="spellStart"/>
      <w:r w:rsidR="0042144B">
        <w:rPr>
          <w:rFonts w:cs="Arial"/>
          <w:b/>
        </w:rPr>
        <w:t>NomeGerente</w:t>
      </w:r>
      <w:proofErr w:type="spellEnd"/>
      <w:r w:rsidRPr="007C25D7">
        <w:rPr>
          <w:rFonts w:cs="Arial"/>
          <w:b/>
        </w:rPr>
        <w:t>&gt;</w:t>
      </w:r>
    </w:p>
    <w:p w14:paraId="10F06BCF" w14:textId="3D14B04B" w:rsidR="0009003B" w:rsidRDefault="0009003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r w:rsidR="0042144B">
        <w:rPr>
          <w:rFonts w:cs="Arial"/>
        </w:rPr>
        <w:t>NomeAutor</w:t>
      </w:r>
      <w:proofErr w:type="spellEnd"/>
      <w:r>
        <w:rPr>
          <w:rFonts w:cs="Arial"/>
        </w:rPr>
        <w:t>&gt;</w:t>
      </w:r>
    </w:p>
    <w:p w14:paraId="2C3E9C59" w14:textId="14A5A082" w:rsidR="007C25D7" w:rsidRDefault="007C25D7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&lt;</w:t>
      </w:r>
      <w:proofErr w:type="spellStart"/>
      <w:r w:rsidR="0042144B">
        <w:rPr>
          <w:rFonts w:cs="Arial"/>
        </w:rPr>
        <w:t>NomeAutor</w:t>
      </w:r>
      <w:proofErr w:type="spellEnd"/>
      <w:r>
        <w:rPr>
          <w:rFonts w:cs="Arial"/>
        </w:rPr>
        <w:t>&gt;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7AB89242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EC206 -</w:t>
      </w:r>
      <w:r w:rsidR="000F731B">
        <w:rPr>
          <w:rFonts w:cs="Arial"/>
          <w:noProof/>
        </w:rPr>
        <w:t xml:space="preserve"> AulaLab </w:t>
      </w:r>
      <w:r w:rsidR="002A125A">
        <w:rPr>
          <w:rFonts w:cs="Arial"/>
          <w:noProof/>
        </w:rPr>
        <w:t>2</w:t>
      </w:r>
      <w:r w:rsidR="000F731B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proofErr w:type="gramStart"/>
      <w:r>
        <w:rPr>
          <w:rFonts w:cs="Arial"/>
        </w:rPr>
        <w:fldChar w:fldCharType="end"/>
      </w:r>
      <w:proofErr w:type="gramEnd"/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6221864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999"/>
        <w:gridCol w:w="1911"/>
        <w:gridCol w:w="3095"/>
        <w:gridCol w:w="1638"/>
        <w:gridCol w:w="1707"/>
        <w:gridCol w:w="1402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49CD98" w14:textId="59D2C89C" w:rsidR="00E7128B" w:rsidRPr="00E7128B" w:rsidRDefault="00E7128B" w:rsidP="00240BB3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proofErr w:type="spellStart"/>
            <w:r w:rsidR="0042144B">
              <w:rPr>
                <w:b/>
              </w:rPr>
              <w:t>Nome</w:t>
            </w:r>
            <w:r>
              <w:rPr>
                <w:b/>
              </w:rPr>
              <w:t>Gerente</w:t>
            </w:r>
            <w:proofErr w:type="spellEnd"/>
            <w:r w:rsidRPr="00E7128B">
              <w:rPr>
                <w:b/>
              </w:rPr>
              <w:t>&gt;</w:t>
            </w:r>
          </w:p>
          <w:p w14:paraId="2C4CF3A5" w14:textId="77777777" w:rsidR="00240BB3" w:rsidRDefault="00240BB3" w:rsidP="00240BB3">
            <w:pPr>
              <w:snapToGrid w:val="0"/>
              <w:jc w:val="center"/>
            </w:pPr>
            <w:r>
              <w:t>&lt;</w:t>
            </w:r>
            <w:proofErr w:type="spellStart"/>
            <w:r w:rsidR="0042144B" w:rsidRPr="009546D5">
              <w:t>NomeAutor</w:t>
            </w:r>
            <w:proofErr w:type="spellEnd"/>
            <w:r>
              <w:t>&gt;</w:t>
            </w:r>
          </w:p>
          <w:p w14:paraId="2EDD4A8C" w14:textId="170805AE" w:rsidR="0042144B" w:rsidRDefault="0042144B" w:rsidP="00240BB3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16680E51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539B953F" w:rsidR="00240BB3" w:rsidRPr="00302529" w:rsidRDefault="002A125A" w:rsidP="002A125A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386AAE54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2F34BB6" w14:textId="77777777" w:rsidR="0042144B" w:rsidRPr="00E7128B" w:rsidRDefault="0042144B" w:rsidP="0042144B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&lt;</w:t>
            </w:r>
            <w:proofErr w:type="spellStart"/>
            <w:r>
              <w:rPr>
                <w:b/>
              </w:rPr>
              <w:t>NomeGerente</w:t>
            </w:r>
            <w:proofErr w:type="spellEnd"/>
            <w:r w:rsidRPr="00E7128B">
              <w:rPr>
                <w:b/>
              </w:rPr>
              <w:t>&gt;</w:t>
            </w:r>
          </w:p>
          <w:p w14:paraId="5AAC76EF" w14:textId="77777777" w:rsidR="0042144B" w:rsidRDefault="0042144B" w:rsidP="0042144B">
            <w:pPr>
              <w:snapToGrid w:val="0"/>
              <w:jc w:val="center"/>
            </w:pPr>
            <w:r>
              <w:t>&lt;</w:t>
            </w:r>
            <w:proofErr w:type="spellStart"/>
            <w:r w:rsidRPr="009546D5">
              <w:t>NomeAutor</w:t>
            </w:r>
            <w:proofErr w:type="spellEnd"/>
            <w:r>
              <w:t>&gt;</w:t>
            </w:r>
          </w:p>
          <w:p w14:paraId="664114F8" w14:textId="255B854B" w:rsidR="00240BB3" w:rsidRDefault="0042144B" w:rsidP="0042144B">
            <w:pPr>
              <w:snapToGrid w:val="0"/>
              <w:jc w:val="center"/>
            </w:pPr>
            <w:r>
              <w:t>&lt;</w:t>
            </w:r>
            <w:proofErr w:type="spellStart"/>
            <w:r>
              <w:t>NomeAutor</w:t>
            </w:r>
            <w:proofErr w:type="spellEnd"/>
            <w:r>
              <w:t>&gt;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77777777" w:rsidR="00240BB3" w:rsidRDefault="00240BB3" w:rsidP="00240BB3">
            <w:pPr>
              <w:snapToGrid w:val="0"/>
              <w:jc w:val="center"/>
            </w:pPr>
            <w:r w:rsidRPr="004E19FF">
              <w:t xml:space="preserve">Requisitos Funcionais, Diagrama de </w:t>
            </w:r>
            <w:r>
              <w:t xml:space="preserve">Casos de uso, Fluxo de Eventos e </w:t>
            </w:r>
            <w:r w:rsidRPr="004E19FF">
              <w:t>Requisitos Não Funcionais.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30F9F43F" w:rsidR="00240BB3" w:rsidRDefault="00CF1394" w:rsidP="00AD6438">
            <w:pPr>
              <w:snapToGrid w:val="0"/>
              <w:jc w:val="center"/>
            </w:pP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14E59530" w:rsidR="00240BB3" w:rsidRPr="00302529" w:rsidRDefault="002A125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001BDEEC" w:rsidR="00240BB3" w:rsidRDefault="00CF1394" w:rsidP="00AD6438">
            <w:pPr>
              <w:snapToGrid w:val="0"/>
              <w:jc w:val="center"/>
            </w:pPr>
            <w:proofErr w:type="spellStart"/>
            <w:proofErr w:type="gramStart"/>
            <w:r>
              <w:t>xx</w:t>
            </w:r>
            <w:proofErr w:type="spellEnd"/>
            <w:proofErr w:type="gramEnd"/>
            <w:r>
              <w:t>/</w:t>
            </w:r>
            <w:proofErr w:type="spellStart"/>
            <w:r>
              <w:t>xx</w:t>
            </w:r>
            <w:proofErr w:type="spellEnd"/>
            <w:r>
              <w:t>/</w:t>
            </w:r>
            <w:proofErr w:type="spellStart"/>
            <w:r>
              <w:t>xxxx</w:t>
            </w:r>
            <w:proofErr w:type="spellEnd"/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62218644"/>
      <w:r>
        <w:lastRenderedPageBreak/>
        <w:t>Índice</w:t>
      </w:r>
      <w:bookmarkEnd w:id="1"/>
    </w:p>
    <w:p w14:paraId="27F98F55" w14:textId="46C3930A" w:rsidR="00DE2401" w:rsidRDefault="0009003B" w:rsidP="00DE2401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E2401">
        <w:rPr>
          <w:noProof/>
        </w:rPr>
        <w:t>Tabela de Revisões</w:t>
      </w:r>
      <w:r w:rsidR="00DE2401">
        <w:rPr>
          <w:noProof/>
        </w:rPr>
        <w:tab/>
      </w:r>
      <w:r w:rsidR="00DE2401">
        <w:rPr>
          <w:noProof/>
        </w:rPr>
        <w:fldChar w:fldCharType="begin"/>
      </w:r>
      <w:r w:rsidR="00DE2401">
        <w:rPr>
          <w:noProof/>
        </w:rPr>
        <w:instrText xml:space="preserve"> PAGEREF _Toc462218643 \h </w:instrText>
      </w:r>
      <w:r w:rsidR="00DE2401">
        <w:rPr>
          <w:noProof/>
        </w:rPr>
      </w:r>
      <w:r w:rsidR="00DE2401">
        <w:rPr>
          <w:noProof/>
        </w:rPr>
        <w:fldChar w:fldCharType="separate"/>
      </w:r>
      <w:r w:rsidR="00804D41">
        <w:rPr>
          <w:noProof/>
        </w:rPr>
        <w:t>2</w:t>
      </w:r>
      <w:r w:rsidR="00DE2401">
        <w:rPr>
          <w:noProof/>
        </w:rPr>
        <w:fldChar w:fldCharType="end"/>
      </w:r>
    </w:p>
    <w:p w14:paraId="2BFC7C3B" w14:textId="2E08B181" w:rsidR="00DE2401" w:rsidRDefault="00DE2401" w:rsidP="00DE2401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3</w:t>
      </w:r>
      <w:r>
        <w:rPr>
          <w:noProof/>
        </w:rPr>
        <w:fldChar w:fldCharType="end"/>
      </w:r>
    </w:p>
    <w:p w14:paraId="1036C0CC" w14:textId="5A0A2720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4</w:t>
      </w:r>
      <w:r>
        <w:rPr>
          <w:noProof/>
        </w:rPr>
        <w:fldChar w:fldCharType="end"/>
      </w:r>
    </w:p>
    <w:p w14:paraId="1F8F1207" w14:textId="57DAA1A3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5</w:t>
      </w:r>
      <w:r>
        <w:rPr>
          <w:noProof/>
        </w:rPr>
        <w:fldChar w:fldCharType="end"/>
      </w:r>
    </w:p>
    <w:p w14:paraId="4EB347B2" w14:textId="021C4519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6</w:t>
      </w:r>
      <w:r>
        <w:rPr>
          <w:noProof/>
        </w:rPr>
        <w:fldChar w:fldCharType="end"/>
      </w:r>
    </w:p>
    <w:p w14:paraId="4ED2577F" w14:textId="64A085CF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6</w:t>
      </w:r>
      <w:r>
        <w:rPr>
          <w:noProof/>
        </w:rPr>
        <w:fldChar w:fldCharType="end"/>
      </w:r>
    </w:p>
    <w:p w14:paraId="76738930" w14:textId="3FE6B80D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_Toc462218649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14:paraId="4962DF69" w14:textId="6A30CC59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14:paraId="7121AB6A" w14:textId="7307759E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14:paraId="33B9ED68" w14:textId="047DB16C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82394A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7</w:t>
      </w:r>
      <w:r>
        <w:rPr>
          <w:noProof/>
        </w:rPr>
        <w:fldChar w:fldCharType="end"/>
      </w:r>
    </w:p>
    <w:p w14:paraId="7ED577D5" w14:textId="20CE4ACF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5E632A67" w14:textId="3DEC99C2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1D5E8D5C" w14:textId="258D8CAB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5.1.1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Req.1 - Efetuar o cadastro dos clientes de acesso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_Toc462218655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9</w:t>
      </w:r>
      <w:r w:rsidRPr="00DE2401">
        <w:rPr>
          <w:i w:val="0"/>
          <w:noProof/>
        </w:rPr>
        <w:fldChar w:fldCharType="end"/>
      </w:r>
    </w:p>
    <w:p w14:paraId="4F61B107" w14:textId="1B9E32B3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5.1.2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Req.2 - Exibir o relatório de backups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_Toc462218656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9</w:t>
      </w:r>
      <w:r w:rsidRPr="00DE2401">
        <w:rPr>
          <w:i w:val="0"/>
          <w:noProof/>
        </w:rPr>
        <w:fldChar w:fldCharType="end"/>
      </w:r>
    </w:p>
    <w:p w14:paraId="71D132A1" w14:textId="22F72311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_Toc462218657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10</w:t>
      </w:r>
      <w:r>
        <w:rPr>
          <w:noProof/>
        </w:rPr>
        <w:fldChar w:fldCharType="end"/>
      </w:r>
    </w:p>
    <w:p w14:paraId="01904992" w14:textId="3A4426D2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5.2.1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Descrição dos Atores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_Toc462218658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10</w:t>
      </w:r>
      <w:r w:rsidRPr="00DE2401">
        <w:rPr>
          <w:i w:val="0"/>
          <w:noProof/>
        </w:rPr>
        <w:fldChar w:fldCharType="end"/>
      </w:r>
    </w:p>
    <w:p w14:paraId="17631BEA" w14:textId="787CDCEF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5.2.2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Descrição dos Casos de Uso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_Toc462218659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10</w:t>
      </w:r>
      <w:r w:rsidRPr="00DE2401">
        <w:rPr>
          <w:i w:val="0"/>
          <w:noProof/>
        </w:rPr>
        <w:fldChar w:fldCharType="end"/>
      </w:r>
    </w:p>
    <w:p w14:paraId="5032AA7D" w14:textId="23D4EEDE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11</w:t>
      </w:r>
      <w:r>
        <w:rPr>
          <w:noProof/>
        </w:rPr>
        <w:fldChar w:fldCharType="end"/>
      </w:r>
    </w:p>
    <w:p w14:paraId="42C35184" w14:textId="35B5F095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5.3.1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Login do Administrador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_Toc462218661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11</w:t>
      </w:r>
      <w:r w:rsidRPr="00DE2401">
        <w:rPr>
          <w:i w:val="0"/>
          <w:noProof/>
        </w:rPr>
        <w:fldChar w:fldCharType="end"/>
      </w:r>
    </w:p>
    <w:p w14:paraId="5A1B1DDA" w14:textId="3C26F67C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12</w:t>
      </w:r>
      <w:r>
        <w:rPr>
          <w:noProof/>
        </w:rPr>
        <w:fldChar w:fldCharType="end"/>
      </w:r>
    </w:p>
    <w:p w14:paraId="5D55196C" w14:textId="2670E5AB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5.4.1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Req.91 - Utilizar Windows como sistema operacional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_Toc462218663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12</w:t>
      </w:r>
      <w:r w:rsidRPr="00DE2401">
        <w:rPr>
          <w:i w:val="0"/>
          <w:noProof/>
        </w:rPr>
        <w:fldChar w:fldCharType="end"/>
      </w:r>
    </w:p>
    <w:p w14:paraId="24BD2D49" w14:textId="0C4A456B" w:rsidR="00DE2401" w:rsidRPr="00DE2401" w:rsidRDefault="00DE2401" w:rsidP="00DE2401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DE2401">
        <w:rPr>
          <w:i w:val="0"/>
          <w:noProof/>
        </w:rPr>
        <w:t>5.4.2</w:t>
      </w:r>
      <w:r w:rsidRPr="00DE240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DE2401">
        <w:rPr>
          <w:i w:val="0"/>
          <w:noProof/>
        </w:rPr>
        <w:t>Requisitos de Desempenho</w:t>
      </w:r>
      <w:r w:rsidRPr="00DE2401">
        <w:rPr>
          <w:i w:val="0"/>
          <w:noProof/>
        </w:rPr>
        <w:tab/>
      </w:r>
      <w:r w:rsidRPr="00DE2401">
        <w:rPr>
          <w:i w:val="0"/>
          <w:noProof/>
        </w:rPr>
        <w:fldChar w:fldCharType="begin"/>
      </w:r>
      <w:r w:rsidRPr="00DE2401">
        <w:rPr>
          <w:i w:val="0"/>
          <w:noProof/>
        </w:rPr>
        <w:instrText xml:space="preserve"> PAGEREF _Toc462218664 \h </w:instrText>
      </w:r>
      <w:r w:rsidRPr="00DE2401">
        <w:rPr>
          <w:i w:val="0"/>
          <w:noProof/>
        </w:rPr>
      </w:r>
      <w:r w:rsidRPr="00DE2401">
        <w:rPr>
          <w:i w:val="0"/>
          <w:noProof/>
        </w:rPr>
        <w:fldChar w:fldCharType="separate"/>
      </w:r>
      <w:r w:rsidR="00804D41">
        <w:rPr>
          <w:i w:val="0"/>
          <w:noProof/>
        </w:rPr>
        <w:t>12</w:t>
      </w:r>
      <w:r w:rsidRPr="00DE2401">
        <w:rPr>
          <w:i w:val="0"/>
          <w:noProof/>
        </w:rPr>
        <w:fldChar w:fldCharType="end"/>
      </w:r>
    </w:p>
    <w:p w14:paraId="087F1653" w14:textId="318AE049" w:rsidR="00DE2401" w:rsidRDefault="00DE2401" w:rsidP="00DE2401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12</w:t>
      </w:r>
      <w:r>
        <w:rPr>
          <w:noProof/>
        </w:rPr>
        <w:fldChar w:fldCharType="end"/>
      </w:r>
    </w:p>
    <w:p w14:paraId="0E88289A" w14:textId="070E09A4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13</w:t>
      </w:r>
      <w:r>
        <w:rPr>
          <w:noProof/>
        </w:rPr>
        <w:fldChar w:fldCharType="end"/>
      </w:r>
    </w:p>
    <w:p w14:paraId="188A4323" w14:textId="20268BBB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contexto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13</w:t>
      </w:r>
      <w:r>
        <w:rPr>
          <w:noProof/>
        </w:rPr>
        <w:fldChar w:fldCharType="end"/>
      </w:r>
    </w:p>
    <w:p w14:paraId="0B3E491F" w14:textId="6F566240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Relacionamentos UML para arquétipos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14</w:t>
      </w:r>
      <w:r>
        <w:rPr>
          <w:noProof/>
        </w:rPr>
        <w:fldChar w:fldCharType="end"/>
      </w:r>
    </w:p>
    <w:p w14:paraId="6F87CE99" w14:textId="18BC9C7E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_Toc462218669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14</w:t>
      </w:r>
      <w:r>
        <w:rPr>
          <w:noProof/>
        </w:rPr>
        <w:fldChar w:fldCharType="end"/>
      </w:r>
    </w:p>
    <w:p w14:paraId="480DC775" w14:textId="36DB8FCF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Instanciação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15</w:t>
      </w:r>
      <w:r>
        <w:rPr>
          <w:noProof/>
        </w:rPr>
        <w:fldChar w:fldCharType="end"/>
      </w:r>
    </w:p>
    <w:p w14:paraId="53A9A15B" w14:textId="56DE1486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16</w:t>
      </w:r>
      <w:r>
        <w:rPr>
          <w:noProof/>
        </w:rPr>
        <w:fldChar w:fldCharType="end"/>
      </w:r>
    </w:p>
    <w:p w14:paraId="2D9FEF56" w14:textId="6E2E0E41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16</w:t>
      </w:r>
      <w:r>
        <w:rPr>
          <w:noProof/>
        </w:rPr>
        <w:fldChar w:fldCharType="end"/>
      </w:r>
    </w:p>
    <w:p w14:paraId="6BAD7076" w14:textId="444CC982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14:paraId="77C03DE0" w14:textId="082CA618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14:paraId="2512A081" w14:textId="1990630F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17</w:t>
      </w:r>
      <w:r>
        <w:rPr>
          <w:noProof/>
        </w:rPr>
        <w:fldChar w:fldCharType="end"/>
      </w:r>
    </w:p>
    <w:p w14:paraId="56A43E84" w14:textId="326BDED6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Qualidade de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18</w:t>
      </w:r>
      <w:r>
        <w:rPr>
          <w:noProof/>
        </w:rPr>
        <w:fldChar w:fldCharType="end"/>
      </w:r>
    </w:p>
    <w:p w14:paraId="75FF3CFE" w14:textId="7FB1A106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Rastreabilidade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_Toc462218677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18</w:t>
      </w:r>
      <w:r>
        <w:rPr>
          <w:noProof/>
        </w:rPr>
        <w:fldChar w:fldCharType="end"/>
      </w:r>
    </w:p>
    <w:p w14:paraId="5BD3E3D1" w14:textId="03810549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14:paraId="6AD7B964" w14:textId="3077D221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_Toc462218679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14:paraId="70F023D1" w14:textId="45DDA375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9.4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Design Patterns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_Toc462218680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19</w:t>
      </w:r>
      <w:r>
        <w:rPr>
          <w:noProof/>
        </w:rPr>
        <w:fldChar w:fldCharType="end"/>
      </w:r>
    </w:p>
    <w:p w14:paraId="479AF7BF" w14:textId="0FB2A62A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_Toc462218681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14:paraId="1F1F26BE" w14:textId="53E361FC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_Toc462218682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14:paraId="091DFE06" w14:textId="1EAB2EB4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_Toc462218683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20</w:t>
      </w:r>
      <w:r>
        <w:rPr>
          <w:noProof/>
        </w:rPr>
        <w:fldChar w:fldCharType="end"/>
      </w:r>
    </w:p>
    <w:p w14:paraId="5EA6EC18" w14:textId="2559DADB" w:rsidR="00DE2401" w:rsidRDefault="00DE2401" w:rsidP="00DE2401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10.3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_Toc462218684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21</w:t>
      </w:r>
      <w:r>
        <w:rPr>
          <w:noProof/>
        </w:rPr>
        <w:fldChar w:fldCharType="end"/>
      </w:r>
    </w:p>
    <w:p w14:paraId="44BC2C3C" w14:textId="0CB99B99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_Toc462218685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22</w:t>
      </w:r>
      <w:r>
        <w:rPr>
          <w:noProof/>
        </w:rPr>
        <w:fldChar w:fldCharType="end"/>
      </w:r>
    </w:p>
    <w:p w14:paraId="01F9D9A2" w14:textId="6D54FDFD" w:rsidR="00DE2401" w:rsidRDefault="00DE2401" w:rsidP="00DE2401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_Toc462218686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23</w:t>
      </w:r>
      <w:r>
        <w:rPr>
          <w:noProof/>
        </w:rPr>
        <w:fldChar w:fldCharType="end"/>
      </w:r>
    </w:p>
    <w:p w14:paraId="10F06C05" w14:textId="5453A54E" w:rsidR="0009003B" w:rsidRDefault="0009003B" w:rsidP="00DE2401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62218645"/>
      <w:r>
        <w:lastRenderedPageBreak/>
        <w:t>Lista de Figuras</w:t>
      </w:r>
      <w:bookmarkEnd w:id="2"/>
    </w:p>
    <w:p w14:paraId="0F54EAC8" w14:textId="77777777" w:rsidR="002A125A" w:rsidRDefault="0042144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2A125A" w:rsidRPr="00BC10F6">
        <w:rPr>
          <w:b/>
          <w:noProof/>
        </w:rPr>
        <w:t xml:space="preserve">Figura 1 - </w:t>
      </w:r>
      <w:r w:rsidR="002A125A" w:rsidRPr="00BC10F6">
        <w:rPr>
          <w:noProof/>
        </w:rPr>
        <w:t>Exemplo da implementação.</w:t>
      </w:r>
      <w:r w:rsidR="002A125A">
        <w:rPr>
          <w:noProof/>
        </w:rPr>
        <w:tab/>
      </w:r>
      <w:r w:rsidR="002A125A">
        <w:rPr>
          <w:noProof/>
        </w:rPr>
        <w:fldChar w:fldCharType="begin"/>
      </w:r>
      <w:r w:rsidR="002A125A">
        <w:rPr>
          <w:noProof/>
        </w:rPr>
        <w:instrText xml:space="preserve"> PAGEREF _Toc489463038 \h </w:instrText>
      </w:r>
      <w:r w:rsidR="002A125A">
        <w:rPr>
          <w:noProof/>
        </w:rPr>
      </w:r>
      <w:r w:rsidR="002A125A">
        <w:rPr>
          <w:noProof/>
        </w:rPr>
        <w:fldChar w:fldCharType="separate"/>
      </w:r>
      <w:r w:rsidR="002A125A">
        <w:rPr>
          <w:noProof/>
        </w:rPr>
        <w:t>7</w:t>
      </w:r>
      <w:r w:rsidR="002A125A">
        <w:rPr>
          <w:noProof/>
        </w:rPr>
        <w:fldChar w:fldCharType="end"/>
      </w:r>
    </w:p>
    <w:p w14:paraId="47BFB433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2 -</w:t>
      </w:r>
      <w:r w:rsidRPr="00BC10F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70F58D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3 -</w:t>
      </w:r>
      <w:r w:rsidRPr="00BC10F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88E0B7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4 -</w:t>
      </w:r>
      <w:r w:rsidRPr="00BC10F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2192B1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5 -</w:t>
      </w:r>
      <w:r w:rsidRPr="00BC10F6">
        <w:rPr>
          <w:noProof/>
        </w:rPr>
        <w:t xml:space="preserve"> Instanciação dos Componentes.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1054B57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6 -</w:t>
      </w:r>
      <w:r w:rsidRPr="00BC10F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3284DE6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7 -</w:t>
      </w:r>
      <w:r w:rsidRPr="00BC10F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417626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8 -</w:t>
      </w:r>
      <w:r w:rsidRPr="00BC10F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65E8AEA" w14:textId="77777777" w:rsidR="002A125A" w:rsidRDefault="002A125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BC10F6">
        <w:rPr>
          <w:b/>
          <w:noProof/>
        </w:rPr>
        <w:t>Figura 9 -</w:t>
      </w:r>
      <w:r w:rsidRPr="00BC10F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_Toc489463046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0F06C12" w14:textId="42A8470B" w:rsidR="0009003B" w:rsidRDefault="0042144B" w:rsidP="0042144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4" w14:textId="77777777" w:rsidR="0009003B" w:rsidRDefault="0009003B">
      <w:pPr>
        <w:pStyle w:val="Corpodetexto"/>
      </w:pPr>
      <w:bookmarkStart w:id="3" w:name="_GoBack"/>
      <w:bookmarkEnd w:id="3"/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62218646"/>
      <w:r>
        <w:lastRenderedPageBreak/>
        <w:t>Lista de Tabelas</w:t>
      </w:r>
      <w:bookmarkEnd w:id="4"/>
    </w:p>
    <w:p w14:paraId="7E7A3926" w14:textId="6039B4A7" w:rsidR="00C567FC" w:rsidRDefault="0009003B" w:rsidP="00C567F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C567FC" w:rsidRPr="002A490B">
        <w:rPr>
          <w:b/>
          <w:noProof/>
        </w:rPr>
        <w:t>Tabela 01 -</w:t>
      </w:r>
      <w:r w:rsidR="00C567FC" w:rsidRPr="002A490B">
        <w:rPr>
          <w:noProof/>
        </w:rPr>
        <w:t xml:space="preserve"> Requisito Req.1.</w:t>
      </w:r>
      <w:r w:rsidR="00C567FC">
        <w:rPr>
          <w:noProof/>
        </w:rPr>
        <w:tab/>
      </w:r>
      <w:r w:rsidR="00C567FC">
        <w:rPr>
          <w:noProof/>
        </w:rPr>
        <w:fldChar w:fldCharType="begin"/>
      </w:r>
      <w:r w:rsidR="00C567FC">
        <w:rPr>
          <w:noProof/>
        </w:rPr>
        <w:instrText xml:space="preserve"> PAGEREF _Toc459887158 \h </w:instrText>
      </w:r>
      <w:r w:rsidR="00C567FC">
        <w:rPr>
          <w:noProof/>
        </w:rPr>
      </w:r>
      <w:r w:rsidR="00C567FC">
        <w:rPr>
          <w:noProof/>
        </w:rPr>
        <w:fldChar w:fldCharType="separate"/>
      </w:r>
      <w:r w:rsidR="00804D41">
        <w:rPr>
          <w:noProof/>
        </w:rPr>
        <w:t>9</w:t>
      </w:r>
      <w:r w:rsidR="00C567FC">
        <w:rPr>
          <w:noProof/>
        </w:rPr>
        <w:fldChar w:fldCharType="end"/>
      </w:r>
    </w:p>
    <w:p w14:paraId="31EF5420" w14:textId="0C9F6685" w:rsidR="00C567FC" w:rsidRDefault="00C567FC" w:rsidP="00C567FC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02 -</w:t>
      </w:r>
      <w:r w:rsidRPr="002A490B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2193A421" w14:textId="6E26C9BD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3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Fluxo de evento principal &lt; Login do Administrador &gt;</w:t>
      </w:r>
      <w:r w:rsidRPr="002A490B">
        <w:rPr>
          <w:noProof/>
        </w:rPr>
        <w:t>.</w:t>
      </w:r>
      <w:r>
        <w:rPr>
          <w:noProof/>
        </w:rPr>
        <w:tab/>
        <w:t>11</w:t>
      </w:r>
    </w:p>
    <w:p w14:paraId="380C5590" w14:textId="37F28833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4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Requisitos Funcionais em Casos de Uso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03A19D2F" w14:textId="40CF3B0F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5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Rastreabilidade: Casos de Uso em Classes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6A17BCC2" w14:textId="7DBB8D96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6</w:t>
      </w:r>
      <w:r w:rsidRPr="002A490B">
        <w:rPr>
          <w:b/>
          <w:noProof/>
        </w:rPr>
        <w:t xml:space="preserve"> -</w:t>
      </w:r>
      <w:r w:rsidRPr="00A37F6F">
        <w:t xml:space="preserve"> </w:t>
      </w:r>
      <w:r w:rsidRPr="00A37F6F">
        <w:rPr>
          <w:noProof/>
        </w:rPr>
        <w:t>Rastreabilidade: Classes em Pacotes</w:t>
      </w:r>
      <w:r w:rsidRPr="002A490B">
        <w:rPr>
          <w:noProof/>
        </w:rPr>
        <w:t>.</w:t>
      </w:r>
      <w:r>
        <w:rPr>
          <w:noProof/>
        </w:rPr>
        <w:tab/>
        <w:t>18</w:t>
      </w:r>
    </w:p>
    <w:p w14:paraId="526A62A2" w14:textId="7FCE0B80" w:rsidR="00A37F6F" w:rsidRDefault="00A37F6F" w:rsidP="00A37F6F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7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 w:rsidRPr="00A37F6F">
        <w:rPr>
          <w:noProof/>
        </w:rPr>
        <w:t>Métricas</w:t>
      </w:r>
      <w:r w:rsidRPr="002A490B">
        <w:rPr>
          <w:noProof/>
        </w:rPr>
        <w:t>.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_Toc459887158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5656D3DE" w14:textId="68082A58" w:rsidR="00A37F6F" w:rsidRDefault="00A37F6F" w:rsidP="00A37F6F">
      <w:pPr>
        <w:pStyle w:val="ndicedeilustraes"/>
        <w:tabs>
          <w:tab w:val="right" w:leader="dot" w:pos="10790"/>
        </w:tabs>
        <w:rPr>
          <w:noProof/>
        </w:rPr>
      </w:pPr>
      <w:r w:rsidRPr="002A490B">
        <w:rPr>
          <w:b/>
          <w:noProof/>
        </w:rPr>
        <w:t>Tabela 0</w:t>
      </w:r>
      <w:r>
        <w:rPr>
          <w:b/>
          <w:noProof/>
        </w:rPr>
        <w:t>8</w:t>
      </w:r>
      <w:r w:rsidRPr="002A490B">
        <w:rPr>
          <w:b/>
          <w:noProof/>
        </w:rPr>
        <w:t xml:space="preserve"> -</w:t>
      </w:r>
      <w:r w:rsidRPr="002A490B">
        <w:rPr>
          <w:noProof/>
        </w:rPr>
        <w:t xml:space="preserve"> </w:t>
      </w:r>
      <w:r>
        <w:rPr>
          <w:noProof/>
        </w:rPr>
        <w:t>Lançamento das Horas</w:t>
      </w:r>
      <w:r w:rsidRPr="002A490B">
        <w:rPr>
          <w:noProof/>
        </w:rPr>
        <w:t>.</w:t>
      </w:r>
      <w:r>
        <w:rPr>
          <w:noProof/>
        </w:rPr>
        <w:tab/>
        <w:t>1</w:t>
      </w:r>
      <w:r>
        <w:rPr>
          <w:noProof/>
        </w:rPr>
        <w:fldChar w:fldCharType="begin"/>
      </w:r>
      <w:r>
        <w:rPr>
          <w:noProof/>
        </w:rPr>
        <w:instrText xml:space="preserve"> PAGEREF _Toc459887159 \h </w:instrText>
      </w:r>
      <w:r>
        <w:rPr>
          <w:noProof/>
        </w:rPr>
      </w:r>
      <w:r>
        <w:rPr>
          <w:noProof/>
        </w:rPr>
        <w:fldChar w:fldCharType="separate"/>
      </w:r>
      <w:r w:rsidR="00804D41">
        <w:rPr>
          <w:noProof/>
        </w:rPr>
        <w:t>9</w:t>
      </w:r>
      <w:r>
        <w:rPr>
          <w:noProof/>
        </w:rPr>
        <w:fldChar w:fldCharType="end"/>
      </w:r>
    </w:p>
    <w:p w14:paraId="64D404D9" w14:textId="77777777" w:rsidR="00A37F6F" w:rsidRPr="00A37F6F" w:rsidRDefault="00A37F6F" w:rsidP="00A37F6F"/>
    <w:p w14:paraId="5DAE8DA5" w14:textId="3E16A56A" w:rsidR="00321857" w:rsidRDefault="00321857" w:rsidP="00321857">
      <w:pPr>
        <w:rPr>
          <w:rFonts w:eastAsiaTheme="minorEastAsia"/>
        </w:rPr>
      </w:pPr>
    </w:p>
    <w:p w14:paraId="05D4A0D6" w14:textId="76123A9E" w:rsidR="00321857" w:rsidRDefault="00321857" w:rsidP="00321857">
      <w:pPr>
        <w:rPr>
          <w:rFonts w:eastAsiaTheme="minorEastAsia"/>
        </w:rPr>
      </w:pPr>
    </w:p>
    <w:p w14:paraId="345FA6BA" w14:textId="31B0F4B6" w:rsidR="00321857" w:rsidRDefault="00321857" w:rsidP="00321857">
      <w:pPr>
        <w:rPr>
          <w:rFonts w:eastAsiaTheme="minorEastAsia"/>
        </w:rPr>
      </w:pPr>
    </w:p>
    <w:p w14:paraId="6CA8BB69" w14:textId="3370B229" w:rsidR="00321857" w:rsidRDefault="00321857" w:rsidP="00321857">
      <w:pPr>
        <w:rPr>
          <w:rFonts w:eastAsiaTheme="minorEastAsia"/>
        </w:rPr>
      </w:pPr>
    </w:p>
    <w:p w14:paraId="056F8DEA" w14:textId="77777777" w:rsidR="00321857" w:rsidRPr="00321857" w:rsidRDefault="00321857" w:rsidP="00321857">
      <w:pPr>
        <w:rPr>
          <w:rFonts w:eastAsiaTheme="minorEastAsia"/>
        </w:rPr>
      </w:pPr>
    </w:p>
    <w:p w14:paraId="10F06C18" w14:textId="77777777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6221864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62218648"/>
      <w:r>
        <w:t>Definições, Acrônimos e Abreviaturas</w:t>
      </w:r>
      <w:bookmarkEnd w:id="6"/>
    </w:p>
    <w:p w14:paraId="10F06C1C" w14:textId="0193A073" w:rsidR="005F26CD" w:rsidRPr="005F26CD" w:rsidRDefault="005F26CD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bookmarkStart w:id="7" w:name="_Ref208915676"/>
      <w:r>
        <w:rPr>
          <w:rFonts w:ascii="Arial" w:hAnsi="Arial" w:cs="Arial"/>
          <w:b/>
          <w:i w:val="0"/>
          <w:color w:val="000000"/>
        </w:rPr>
        <w:t xml:space="preserve">Backup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Nomenclatura que significa a cópia de dados para um meio </w:t>
      </w:r>
      <w:r w:rsidR="006E0D1E">
        <w:rPr>
          <w:rFonts w:ascii="Arial" w:hAnsi="Arial" w:cs="Arial"/>
          <w:i w:val="0"/>
          <w:color w:val="000000"/>
        </w:rPr>
        <w:t xml:space="preserve">seguro </w:t>
      </w:r>
      <w:r>
        <w:rPr>
          <w:rFonts w:ascii="Arial" w:hAnsi="Arial" w:cs="Arial"/>
          <w:i w:val="0"/>
          <w:color w:val="000000"/>
        </w:rPr>
        <w:t xml:space="preserve">onde possa ser restaurado. </w:t>
      </w:r>
    </w:p>
    <w:p w14:paraId="10F06C1D" w14:textId="00B55F93" w:rsidR="0009003B" w:rsidRDefault="006F2969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 xml:space="preserve">UML </w:t>
      </w:r>
      <w:r w:rsid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Sigla que representa </w:t>
      </w:r>
      <w:r w:rsidR="009C4B07">
        <w:rPr>
          <w:rFonts w:ascii="Arial" w:hAnsi="Arial" w:cs="Arial"/>
          <w:i w:val="0"/>
          <w:color w:val="000000"/>
        </w:rPr>
        <w:t>a</w:t>
      </w:r>
      <w:r>
        <w:rPr>
          <w:rFonts w:ascii="Arial" w:hAnsi="Arial" w:cs="Arial"/>
          <w:i w:val="0"/>
          <w:color w:val="000000"/>
        </w:rPr>
        <w:t xml:space="preserve"> padronização utilizada para a linguagem de modelagem.</w:t>
      </w:r>
    </w:p>
    <w:p w14:paraId="10F06C1E" w14:textId="75222046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 w:rsidRPr="00B944E2">
        <w:rPr>
          <w:rFonts w:ascii="Arial" w:hAnsi="Arial" w:cs="Arial"/>
          <w:b/>
          <w:i w:val="0"/>
          <w:color w:val="000000"/>
        </w:rPr>
        <w:t>Software Cliente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Software que inicia uma comunicação com um Servidor de dados.</w:t>
      </w:r>
    </w:p>
    <w:p w14:paraId="10F06C1F" w14:textId="78BDA090" w:rsidR="00B944E2" w:rsidRDefault="00B944E2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Rede TCP/IP</w:t>
      </w:r>
      <w:r>
        <w:rPr>
          <w:rFonts w:ascii="Arial" w:hAnsi="Arial" w:cs="Arial"/>
          <w:i w:val="0"/>
          <w:color w:val="000000"/>
        </w:rPr>
        <w:t xml:space="preserve"> </w:t>
      </w:r>
      <w:r w:rsidR="00194999" w:rsidRPr="00194999">
        <w:rPr>
          <w:rFonts w:ascii="Arial" w:hAnsi="Arial" w:cs="Arial"/>
          <w:b/>
          <w:i w:val="0"/>
          <w:color w:val="000000"/>
        </w:rPr>
        <w:t>-</w:t>
      </w:r>
      <w:r>
        <w:rPr>
          <w:rFonts w:ascii="Arial" w:hAnsi="Arial" w:cs="Arial"/>
          <w:i w:val="0"/>
          <w:color w:val="000000"/>
        </w:rPr>
        <w:t xml:space="preserve"> Meio que permite a transmissão de dados entre computadores.</w:t>
      </w:r>
    </w:p>
    <w:bookmarkEnd w:id="7"/>
    <w:p w14:paraId="10F06C20" w14:textId="40B44B6D" w:rsidR="0009003B" w:rsidRDefault="00B51189" w:rsidP="009B64DB">
      <w:pPr>
        <w:jc w:val="both"/>
        <w:rPr>
          <w:rFonts w:ascii="Arial" w:hAnsi="Arial" w:cs="Arial"/>
        </w:rPr>
      </w:pPr>
      <w:r w:rsidRPr="000C458F">
        <w:rPr>
          <w:rFonts w:ascii="Arial" w:hAnsi="Arial" w:cs="Arial"/>
          <w:b/>
        </w:rPr>
        <w:t xml:space="preserve">Banco de dados Remoto </w:t>
      </w:r>
      <w:r w:rsidR="00194999"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 xml:space="preserve"> </w:t>
      </w:r>
      <w:r w:rsidR="006F3F6E">
        <w:rPr>
          <w:rFonts w:ascii="Arial" w:hAnsi="Arial" w:cs="Arial"/>
        </w:rPr>
        <w:t>Servidor</w:t>
      </w:r>
      <w:r w:rsidR="00FE7719">
        <w:rPr>
          <w:rFonts w:ascii="Arial" w:hAnsi="Arial" w:cs="Arial"/>
        </w:rPr>
        <w:t xml:space="preserve"> de acesso externo para armazenamento de dados.</w:t>
      </w:r>
    </w:p>
    <w:p w14:paraId="10F06C21" w14:textId="77777777" w:rsidR="0009003B" w:rsidRDefault="0009003B">
      <w:pPr>
        <w:pStyle w:val="Ttulo1"/>
      </w:pPr>
      <w:bookmarkStart w:id="8" w:name="_Toc462218649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62218650"/>
      <w:r>
        <w:t>Introdução</w:t>
      </w:r>
      <w:bookmarkEnd w:id="9"/>
    </w:p>
    <w:p w14:paraId="10F06C23" w14:textId="77777777" w:rsidR="008877F1" w:rsidRDefault="008877F1">
      <w:pPr>
        <w:ind w:firstLine="708"/>
        <w:jc w:val="both"/>
      </w:pPr>
      <w:r>
        <w:t>A &lt;Empresa&gt; possui uma linha completa de produtos/serviços voltados para</w:t>
      </w:r>
    </w:p>
    <w:p w14:paraId="10F06C24" w14:textId="77777777" w:rsidR="0009003B" w:rsidRDefault="008877F1">
      <w:pPr>
        <w:ind w:firstLine="708"/>
        <w:jc w:val="both"/>
      </w:pPr>
      <w:r>
        <w:t>...</w:t>
      </w:r>
    </w:p>
    <w:p w14:paraId="10F06C25" w14:textId="77777777" w:rsidR="008877F1" w:rsidRDefault="008877F1">
      <w:pPr>
        <w:ind w:firstLine="708"/>
        <w:jc w:val="both"/>
      </w:pPr>
      <w:r>
        <w:t>...</w:t>
      </w:r>
    </w:p>
    <w:p w14:paraId="10F06C26" w14:textId="77777777" w:rsidR="008877F1" w:rsidRDefault="008877F1">
      <w:pPr>
        <w:ind w:firstLine="708"/>
        <w:jc w:val="both"/>
      </w:pPr>
      <w:r>
        <w:t>...</w:t>
      </w:r>
    </w:p>
    <w:p w14:paraId="10F06C27" w14:textId="77777777" w:rsidR="008877F1" w:rsidRDefault="008877F1">
      <w:pPr>
        <w:ind w:firstLine="708"/>
        <w:jc w:val="both"/>
      </w:pPr>
      <w:r>
        <w:t>...</w:t>
      </w:r>
    </w:p>
    <w:p w14:paraId="10F06C28" w14:textId="77777777" w:rsidR="008877F1" w:rsidRDefault="008877F1">
      <w:pPr>
        <w:ind w:firstLine="708"/>
        <w:jc w:val="both"/>
      </w:pPr>
      <w:r>
        <w:t xml:space="preserve">Deseja desenvolver um software que </w:t>
      </w:r>
      <w:proofErr w:type="gramStart"/>
      <w:r>
        <w:t>agilize</w:t>
      </w:r>
      <w:proofErr w:type="gramEnd"/>
      <w:r>
        <w:t>/atualize/gerencie/etc..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62218651"/>
      <w:r>
        <w:t>Escopo</w:t>
      </w:r>
      <w:bookmarkEnd w:id="10"/>
    </w:p>
    <w:p w14:paraId="10F06C2A" w14:textId="77777777" w:rsidR="00DF56AE" w:rsidRDefault="0009003B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Este </w:t>
      </w:r>
      <w:r w:rsidR="00DF56AE">
        <w:rPr>
          <w:i w:val="0"/>
          <w:color w:val="000000"/>
        </w:rPr>
        <w:t>projeto consiste em desenvolver</w:t>
      </w:r>
      <w:r w:rsidR="000269C8">
        <w:rPr>
          <w:i w:val="0"/>
          <w:color w:val="000000"/>
        </w:rPr>
        <w:t xml:space="preserve"> um aplicativo</w:t>
      </w:r>
      <w:r w:rsidR="00DF56AE">
        <w:rPr>
          <w:i w:val="0"/>
          <w:color w:val="000000"/>
        </w:rPr>
        <w:t>...</w:t>
      </w:r>
    </w:p>
    <w:p w14:paraId="10F06C2B" w14:textId="77777777" w:rsidR="00DF56AE" w:rsidRDefault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2C" w14:textId="77777777" w:rsidR="0009003B" w:rsidRDefault="00DF56AE" w:rsidP="00DF56AE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... </w:t>
      </w:r>
      <w:r w:rsidR="0009003B">
        <w:rPr>
          <w:i w:val="0"/>
          <w:color w:val="000000"/>
        </w:rPr>
        <w:t>conforme exemplifica a Figura 1.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77777777" w:rsidR="0009003B" w:rsidRDefault="001E22CD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10F06C8B" wp14:editId="10F06C8C">
            <wp:extent cx="4261485" cy="3002280"/>
            <wp:effectExtent l="0" t="0" r="5715" b="7620"/>
            <wp:docPr id="1" name="irc_mi" descr="Tech_Ba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Tech_Backu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1D4EC082" w:rsidR="0009003B" w:rsidRPr="00194999" w:rsidRDefault="00A60644" w:rsidP="00A60644">
      <w:pPr>
        <w:pStyle w:val="Legenda"/>
        <w:rPr>
          <w:i w:val="0"/>
        </w:rPr>
      </w:pPr>
      <w:bookmarkStart w:id="11" w:name="_Toc459887108"/>
      <w:bookmarkStart w:id="12" w:name="_Toc48946303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>Exemplo da implementação</w:t>
      </w:r>
      <w:bookmarkEnd w:id="11"/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10F06C30" w14:textId="77777777" w:rsidR="0009003B" w:rsidRDefault="0009003B">
      <w:pPr>
        <w:pStyle w:val="Ttulo2"/>
        <w:rPr>
          <w:color w:val="000000"/>
        </w:rPr>
      </w:pPr>
      <w:bookmarkStart w:id="13" w:name="_Toc462218652"/>
      <w:r>
        <w:t>Descrição de funcionamento</w:t>
      </w:r>
      <w:bookmarkEnd w:id="13"/>
    </w:p>
    <w:p w14:paraId="10F06C31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 xml:space="preserve">O aplicativo atuará como </w:t>
      </w:r>
      <w:r w:rsidR="000878EE" w:rsidRPr="000878EE">
        <w:rPr>
          <w:color w:val="000000"/>
        </w:rPr>
        <w:t xml:space="preserve">Software </w:t>
      </w:r>
      <w:r>
        <w:rPr>
          <w:color w:val="000000"/>
        </w:rPr>
        <w:t>c</w:t>
      </w:r>
      <w:r w:rsidRPr="00CF1DE2">
        <w:rPr>
          <w:color w:val="000000"/>
        </w:rPr>
        <w:t>lient</w:t>
      </w:r>
      <w:r w:rsidR="00DF3F41">
        <w:rPr>
          <w:color w:val="000000"/>
        </w:rPr>
        <w:t>e</w:t>
      </w:r>
      <w:r>
        <w:rPr>
          <w:color w:val="000000"/>
        </w:rPr>
        <w:t xml:space="preserve"> </w:t>
      </w:r>
      <w:r>
        <w:rPr>
          <w:i w:val="0"/>
          <w:color w:val="000000"/>
        </w:rPr>
        <w:t xml:space="preserve">através de uma </w:t>
      </w:r>
      <w:r w:rsidR="000878EE" w:rsidRPr="000878EE">
        <w:rPr>
          <w:color w:val="000000"/>
        </w:rPr>
        <w:t>R</w:t>
      </w:r>
      <w:r w:rsidRPr="000878EE">
        <w:rPr>
          <w:color w:val="000000"/>
        </w:rPr>
        <w:t>ede</w:t>
      </w:r>
      <w:r>
        <w:rPr>
          <w:i w:val="0"/>
          <w:color w:val="000000"/>
        </w:rPr>
        <w:t xml:space="preserve"> </w:t>
      </w:r>
      <w:r w:rsidRPr="00CF1DE2">
        <w:rPr>
          <w:color w:val="000000"/>
        </w:rPr>
        <w:t>TCP/IP</w:t>
      </w:r>
      <w:r>
        <w:rPr>
          <w:i w:val="0"/>
          <w:color w:val="000000"/>
        </w:rPr>
        <w:t>...</w:t>
      </w:r>
    </w:p>
    <w:p w14:paraId="10F06C32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3" w14:textId="77777777" w:rsidR="00CF1DE2" w:rsidRDefault="00CF1DE2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</w:t>
      </w:r>
    </w:p>
    <w:p w14:paraId="10F06C34" w14:textId="77777777" w:rsidR="0009003B" w:rsidRDefault="00655FDB">
      <w:pPr>
        <w:pStyle w:val="Comment"/>
        <w:ind w:firstLine="708"/>
      </w:pPr>
      <w:proofErr w:type="gramStart"/>
      <w:r>
        <w:rPr>
          <w:i w:val="0"/>
          <w:color w:val="000000"/>
        </w:rPr>
        <w:t>irá</w:t>
      </w:r>
      <w:proofErr w:type="gramEnd"/>
      <w:r>
        <w:rPr>
          <w:i w:val="0"/>
          <w:color w:val="000000"/>
        </w:rPr>
        <w:t xml:space="preserve"> realizar </w:t>
      </w:r>
      <w:r w:rsidRPr="00655FDB">
        <w:rPr>
          <w:i w:val="0"/>
          <w:color w:val="000000"/>
        </w:rPr>
        <w:t>um</w:t>
      </w:r>
      <w:r>
        <w:rPr>
          <w:color w:val="000000"/>
        </w:rPr>
        <w:t xml:space="preserve"> </w:t>
      </w:r>
      <w:r w:rsidR="007B3495" w:rsidRPr="007B3495">
        <w:rPr>
          <w:color w:val="000000"/>
        </w:rPr>
        <w:t>Backup</w:t>
      </w:r>
      <w:r w:rsidR="0009003B">
        <w:rPr>
          <w:i w:val="0"/>
          <w:color w:val="000000"/>
        </w:rPr>
        <w:t xml:space="preserve"> no </w:t>
      </w:r>
      <w:r w:rsidRPr="00655FDB">
        <w:rPr>
          <w:color w:val="000000"/>
        </w:rPr>
        <w:t>B</w:t>
      </w:r>
      <w:r w:rsidR="0009003B" w:rsidRPr="00655FDB">
        <w:rPr>
          <w:color w:val="000000"/>
        </w:rPr>
        <w:t xml:space="preserve">anco de dados </w:t>
      </w:r>
      <w:r w:rsidRPr="00655FDB">
        <w:rPr>
          <w:color w:val="000000"/>
        </w:rPr>
        <w:t>R</w:t>
      </w:r>
      <w:r w:rsidR="00DF3F41" w:rsidRPr="00655FDB">
        <w:rPr>
          <w:color w:val="000000"/>
        </w:rPr>
        <w:t>emoto</w:t>
      </w:r>
      <w:r w:rsidR="0009003B">
        <w:rPr>
          <w:i w:val="0"/>
          <w:color w:val="000000"/>
        </w:rPr>
        <w:t xml:space="preserve">. </w:t>
      </w:r>
    </w:p>
    <w:p w14:paraId="10F06C35" w14:textId="77777777" w:rsidR="0009003B" w:rsidRDefault="001E22CD" w:rsidP="00384D6E">
      <w:pPr>
        <w:pStyle w:val="Comment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0F06C8D" wp14:editId="10F06C8E">
            <wp:extent cx="5132705" cy="3269615"/>
            <wp:effectExtent l="0" t="0" r="0" b="6985"/>
            <wp:docPr id="2" name="irc_mi" descr="backup-over-the-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backup-over-the-intern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A0BB1FC" w:rsidR="0009003B" w:rsidRPr="00194999" w:rsidRDefault="00A60644" w:rsidP="00A60644">
      <w:pPr>
        <w:pStyle w:val="Legenda"/>
        <w:rPr>
          <w:i w:val="0"/>
          <w:color w:val="000000"/>
        </w:rPr>
      </w:pPr>
      <w:bookmarkStart w:id="14" w:name="_Toc459887109"/>
      <w:bookmarkStart w:id="15" w:name="_Toc489463039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Diagrama do </w:t>
      </w:r>
      <w:r w:rsidR="008058B7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4"/>
      <w:bookmarkEnd w:id="15"/>
    </w:p>
    <w:p w14:paraId="10F06C37" w14:textId="77777777" w:rsidR="0009003B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8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</w:p>
    <w:p w14:paraId="10F06C39" w14:textId="77777777" w:rsidR="005844CA" w:rsidRDefault="005844CA">
      <w:pPr>
        <w:pStyle w:val="Comment"/>
        <w:ind w:firstLine="708"/>
        <w:rPr>
          <w:i w:val="0"/>
          <w:color w:val="000000"/>
        </w:rPr>
      </w:pPr>
      <w:r>
        <w:rPr>
          <w:i w:val="0"/>
          <w:color w:val="000000"/>
        </w:rPr>
        <w:t>....</w:t>
      </w:r>
      <w:r w:rsidR="00D866FE">
        <w:rPr>
          <w:i w:val="0"/>
          <w:color w:val="000000"/>
        </w:rPr>
        <w:t xml:space="preserve"> </w:t>
      </w:r>
      <w:proofErr w:type="gramStart"/>
      <w:r w:rsidR="00D866FE">
        <w:rPr>
          <w:i w:val="0"/>
          <w:color w:val="000000"/>
        </w:rPr>
        <w:t>e</w:t>
      </w:r>
      <w:proofErr w:type="gramEnd"/>
      <w:r w:rsidR="00D866FE">
        <w:rPr>
          <w:i w:val="0"/>
          <w:color w:val="000000"/>
        </w:rPr>
        <w:t xml:space="preserve"> segue o fluxograma abaixo:</w:t>
      </w:r>
    </w:p>
    <w:p w14:paraId="10F06C3A" w14:textId="12375F45" w:rsidR="00D866FE" w:rsidRDefault="009B64DB" w:rsidP="00D866FE">
      <w:pPr>
        <w:pStyle w:val="Comment"/>
        <w:ind w:firstLine="708"/>
        <w:jc w:val="center"/>
      </w:pPr>
      <w:r>
        <w:rPr>
          <w:noProof/>
          <w:lang w:eastAsia="pt-BR"/>
        </w:rPr>
        <w:drawing>
          <wp:inline distT="0" distB="0" distL="0" distR="0" wp14:anchorId="2794AF6E" wp14:editId="4E08356F">
            <wp:extent cx="5085672" cy="3812876"/>
            <wp:effectExtent l="0" t="0" r="1270" b="0"/>
            <wp:docPr id="23" name="Imagem 23" descr="http://wiki.portugal-a-programar.pt/_media/algoritmo:flux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iki.portugal-a-programar.pt/_media/algoritmo:fluxogram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79" cy="38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B" w14:textId="2386FDE0" w:rsidR="0009003B" w:rsidRPr="00194999" w:rsidRDefault="00A60644" w:rsidP="00A60644">
      <w:pPr>
        <w:pStyle w:val="Legenda"/>
        <w:rPr>
          <w:i w:val="0"/>
        </w:rPr>
      </w:pPr>
      <w:bookmarkStart w:id="16" w:name="_Toc459887110"/>
      <w:bookmarkStart w:id="17" w:name="_Toc489463040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3</w:t>
      </w:r>
      <w:r w:rsidR="00BC7C8D" w:rsidRPr="00194999">
        <w:rPr>
          <w:b/>
          <w:i w:val="0"/>
          <w:noProof/>
        </w:rPr>
        <w:fldChar w:fldCharType="end"/>
      </w:r>
      <w:r w:rsidR="0009003B" w:rsidRPr="00194999">
        <w:rPr>
          <w:b/>
          <w:i w:val="0"/>
        </w:rPr>
        <w:t xml:space="preserve"> -</w:t>
      </w:r>
      <w:r w:rsidR="0009003B" w:rsidRPr="00194999">
        <w:rPr>
          <w:i w:val="0"/>
        </w:rPr>
        <w:t xml:space="preserve"> Fluxograma do </w:t>
      </w:r>
      <w:r w:rsidR="00D866FE" w:rsidRPr="00194999">
        <w:rPr>
          <w:i w:val="0"/>
        </w:rPr>
        <w:t>&lt;Projeto&gt;</w:t>
      </w:r>
      <w:r w:rsidR="00194999">
        <w:rPr>
          <w:i w:val="0"/>
        </w:rPr>
        <w:t>.</w:t>
      </w:r>
      <w:bookmarkEnd w:id="16"/>
      <w:bookmarkEnd w:id="17"/>
    </w:p>
    <w:p w14:paraId="10F06C3C" w14:textId="77777777" w:rsidR="0009003B" w:rsidRDefault="0009003B">
      <w:pPr>
        <w:pStyle w:val="Ttulo1"/>
      </w:pPr>
      <w:bookmarkStart w:id="18" w:name="_Toc462218653"/>
      <w:r>
        <w:lastRenderedPageBreak/>
        <w:t>Especificação de Requisitos</w:t>
      </w:r>
      <w:bookmarkEnd w:id="18"/>
    </w:p>
    <w:p w14:paraId="10F06C3D" w14:textId="77777777" w:rsidR="0009003B" w:rsidRDefault="0009003B">
      <w:pPr>
        <w:pStyle w:val="Ttulo2"/>
      </w:pPr>
      <w:bookmarkStart w:id="19" w:name="_Toc462218654"/>
      <w:r>
        <w:t>Requisitos Funcionais</w:t>
      </w:r>
      <w:bookmarkEnd w:id="19"/>
      <w:r>
        <w:t xml:space="preserve"> </w:t>
      </w:r>
    </w:p>
    <w:p w14:paraId="10F06C3E" w14:textId="063D0F45" w:rsidR="0009003B" w:rsidRPr="00DB468B" w:rsidRDefault="0009003B" w:rsidP="00194999">
      <w:pPr>
        <w:pStyle w:val="Ttulo3"/>
        <w:ind w:left="1560" w:hanging="851"/>
      </w:pPr>
      <w:bookmarkStart w:id="20" w:name="_Toc462218655"/>
      <w:r w:rsidRPr="00DB468B">
        <w:t>Req.</w:t>
      </w:r>
      <w:fldSimple w:instr=" SEQ &quot;Reqfuncionais&quot; \*Arabic ">
        <w:r w:rsidR="00804D41">
          <w:rPr>
            <w:noProof/>
          </w:rPr>
          <w:t>1</w:t>
        </w:r>
      </w:fldSimple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620B2C" w:rsidRDefault="00F26381" w:rsidP="00194999">
            <w:pPr>
              <w:snapToGrid w:val="0"/>
              <w:jc w:val="both"/>
            </w:pPr>
            <w:r w:rsidRPr="00620B2C">
              <w:t>Cada cliente deve possuir os seguintes dados:</w:t>
            </w:r>
          </w:p>
          <w:p w14:paraId="10F06C41" w14:textId="594547F0" w:rsidR="00F26381" w:rsidRPr="00620B2C" w:rsidRDefault="00F26381" w:rsidP="00194999">
            <w:pPr>
              <w:snapToGrid w:val="0"/>
              <w:jc w:val="both"/>
            </w:pPr>
            <w:r w:rsidRPr="00620B2C">
              <w:t>- Nome</w:t>
            </w:r>
            <w:r w:rsidR="00194999" w:rsidRPr="00620B2C">
              <w:t>;</w:t>
            </w:r>
          </w:p>
          <w:p w14:paraId="10F06C42" w14:textId="45019544" w:rsidR="00F26381" w:rsidRPr="00620B2C" w:rsidRDefault="00F26381" w:rsidP="0019499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.</w:t>
            </w:r>
          </w:p>
          <w:p w14:paraId="10F06C43" w14:textId="77777777" w:rsidR="00F26381" w:rsidRPr="00620B2C" w:rsidRDefault="00F26381" w:rsidP="00194999">
            <w:pPr>
              <w:snapToGrid w:val="0"/>
              <w:jc w:val="both"/>
              <w:rPr>
                <w:b/>
              </w:rPr>
            </w:pPr>
            <w:r w:rsidRPr="00620B2C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620B2C" w:rsidRDefault="00F26381" w:rsidP="00194999">
            <w:pPr>
              <w:pStyle w:val="Legenda"/>
              <w:jc w:val="both"/>
              <w:rPr>
                <w:rFonts w:cs="Times New Roman"/>
                <w:i w:val="0"/>
              </w:rPr>
            </w:pPr>
            <w:r w:rsidRPr="00620B2C">
              <w:rPr>
                <w:rFonts w:cs="Times New Roman"/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620B2C">
              <w:rPr>
                <w:rFonts w:cs="Times New Roman"/>
                <w:i w:val="0"/>
              </w:rPr>
              <w:t>acima</w:t>
            </w:r>
            <w:r w:rsidRPr="00620B2C">
              <w:rPr>
                <w:rFonts w:cs="Times New Roman"/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620B2C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4C" w14:textId="42BFDD19" w:rsidR="0009003B" w:rsidRPr="00194999" w:rsidRDefault="0009003B" w:rsidP="00A60644">
      <w:pPr>
        <w:pStyle w:val="Legenda"/>
        <w:rPr>
          <w:i w:val="0"/>
        </w:rPr>
      </w:pPr>
      <w:bookmarkStart w:id="21" w:name="_Toc459887158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Req.1</w:t>
      </w:r>
      <w:r w:rsidR="00194999">
        <w:rPr>
          <w:i w:val="0"/>
        </w:rPr>
        <w:t>.</w:t>
      </w:r>
      <w:bookmarkEnd w:id="21"/>
    </w:p>
    <w:p w14:paraId="10F06C4D" w14:textId="7FC0BB3D" w:rsidR="0009003B" w:rsidRPr="00DB468B" w:rsidRDefault="0009003B" w:rsidP="00194999">
      <w:pPr>
        <w:pStyle w:val="Ttulo3"/>
        <w:ind w:left="1560" w:hanging="851"/>
      </w:pPr>
      <w:bookmarkStart w:id="22" w:name="_Toc462218656"/>
      <w:r w:rsidRPr="00DB468B">
        <w:t>Req.</w:t>
      </w:r>
      <w:fldSimple w:instr=" SEQ &quot;Reqfuncionais&quot; \*Arabic ">
        <w:r w:rsidR="00804D41">
          <w:rPr>
            <w:noProof/>
          </w:rPr>
          <w:t>2</w:t>
        </w:r>
      </w:fldSimple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620B2C" w:rsidRDefault="0009003B" w:rsidP="00194999">
            <w:pPr>
              <w:snapToGrid w:val="0"/>
              <w:spacing w:before="60" w:after="60"/>
              <w:jc w:val="center"/>
            </w:pPr>
            <w:r w:rsidRPr="00620B2C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620B2C" w:rsidRDefault="00AB021E" w:rsidP="00F850B9">
            <w:pPr>
              <w:snapToGrid w:val="0"/>
              <w:jc w:val="both"/>
            </w:pPr>
            <w:r w:rsidRPr="00620B2C">
              <w:t>O sistema deve prover meios de exibir um relatório de backups contento as seguintes informações:</w:t>
            </w:r>
          </w:p>
          <w:p w14:paraId="10F06C50" w14:textId="6C157D78" w:rsidR="00AB021E" w:rsidRPr="00620B2C" w:rsidRDefault="00AB021E" w:rsidP="00F850B9">
            <w:pPr>
              <w:snapToGrid w:val="0"/>
              <w:jc w:val="both"/>
            </w:pPr>
            <w:r w:rsidRPr="00620B2C">
              <w:t>- IP</w:t>
            </w:r>
            <w:r w:rsidR="00194999" w:rsidRPr="00620B2C">
              <w:t>;</w:t>
            </w:r>
          </w:p>
          <w:p w14:paraId="10F06C51" w14:textId="6575AFE1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Quantidade de backups desde o </w:t>
            </w:r>
            <w:r w:rsidR="00194999" w:rsidRPr="00620B2C">
              <w:t>início</w:t>
            </w:r>
            <w:r w:rsidRPr="00620B2C">
              <w:t xml:space="preserve"> do cadastro</w:t>
            </w:r>
            <w:r w:rsidR="00194999" w:rsidRPr="00620B2C">
              <w:t>;</w:t>
            </w:r>
          </w:p>
          <w:p w14:paraId="10F06C52" w14:textId="016C5099" w:rsidR="00AB021E" w:rsidRPr="00620B2C" w:rsidRDefault="00AB021E" w:rsidP="00F850B9">
            <w:pPr>
              <w:snapToGrid w:val="0"/>
              <w:jc w:val="both"/>
            </w:pPr>
            <w:r w:rsidRPr="00620B2C">
              <w:t xml:space="preserve">- Data do </w:t>
            </w:r>
            <w:r w:rsidR="00194999" w:rsidRPr="00620B2C">
              <w:t>último</w:t>
            </w:r>
            <w:r w:rsidRPr="00620B2C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620B2C" w:rsidRDefault="00AB021E" w:rsidP="00F850B9">
            <w:pPr>
              <w:pStyle w:val="Comment"/>
              <w:snapToGrid w:val="0"/>
              <w:jc w:val="both"/>
              <w:rPr>
                <w:b/>
                <w:i w:val="0"/>
              </w:rPr>
            </w:pPr>
            <w:r w:rsidRPr="00620B2C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620B2C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620B2C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620B2C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620B2C">
              <w:rPr>
                <w:i w:val="0"/>
                <w:color w:val="000000"/>
              </w:rPr>
              <w:t>Alta</w:t>
            </w:r>
            <w:r w:rsidR="00194999" w:rsidRPr="00620B2C">
              <w:rPr>
                <w:i w:val="0"/>
                <w:color w:val="000000"/>
              </w:rPr>
              <w:t>.</w:t>
            </w:r>
          </w:p>
        </w:tc>
      </w:tr>
    </w:tbl>
    <w:p w14:paraId="10F06C5A" w14:textId="08199FF5" w:rsidR="0009003B" w:rsidRPr="00194999" w:rsidRDefault="0009003B" w:rsidP="00A60644">
      <w:pPr>
        <w:pStyle w:val="Legenda"/>
        <w:rPr>
          <w:i w:val="0"/>
        </w:rPr>
      </w:pPr>
      <w:bookmarkStart w:id="23" w:name="_Toc45988715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Req.</w:t>
      </w:r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3"/>
    </w:p>
    <w:p w14:paraId="57E7D4AE" w14:textId="73D70341" w:rsidR="009F697A" w:rsidRDefault="009F697A">
      <w:pPr>
        <w:pStyle w:val="Ttulo2"/>
        <w:pageBreakBefore/>
      </w:pPr>
      <w:bookmarkStart w:id="24" w:name="_Toc462218657"/>
      <w:r>
        <w:lastRenderedPageBreak/>
        <w:t>Diagrama de Casos de Uso</w:t>
      </w:r>
      <w:bookmarkEnd w:id="24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70C85929" w:rsidR="009B64DB" w:rsidRPr="00194999" w:rsidRDefault="009B64DB" w:rsidP="009B64DB">
      <w:pPr>
        <w:pStyle w:val="Legenda"/>
        <w:rPr>
          <w:i w:val="0"/>
        </w:rPr>
      </w:pPr>
      <w:bookmarkStart w:id="25" w:name="_Toc459887111"/>
      <w:bookmarkStart w:id="26" w:name="_Toc48946304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5"/>
      <w:bookmarkEnd w:id="26"/>
    </w:p>
    <w:p w14:paraId="37E65C4A" w14:textId="77777777" w:rsidR="00B674EB" w:rsidRDefault="00B674EB" w:rsidP="00B674EB">
      <w:pPr>
        <w:pStyle w:val="Ttulo3"/>
      </w:pPr>
      <w:bookmarkStart w:id="27" w:name="_Toc364852096"/>
      <w:bookmarkStart w:id="28" w:name="_Toc462218658"/>
      <w:r>
        <w:t>Descrição dos Atores</w:t>
      </w:r>
      <w:bookmarkEnd w:id="27"/>
      <w:bookmarkEnd w:id="28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à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9" w:name="_Toc364852097"/>
      <w:bookmarkStart w:id="30" w:name="_Toc462218659"/>
      <w:r>
        <w:t>Descrição dos Casos de Uso</w:t>
      </w:r>
      <w:bookmarkEnd w:id="29"/>
      <w:bookmarkEnd w:id="30"/>
    </w:p>
    <w:p w14:paraId="2A0CB95A" w14:textId="7D72C361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CaU1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31" w:name="_Toc462218660"/>
      <w:r>
        <w:lastRenderedPageBreak/>
        <w:t>Fluxos de Eventos de Casos de Uso</w:t>
      </w:r>
      <w:bookmarkEnd w:id="31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32" w:name="_Toc422919006"/>
      <w:bookmarkStart w:id="33" w:name="_Toc430302454"/>
      <w:bookmarkStart w:id="34" w:name="_Toc462218661"/>
      <w:r w:rsidRPr="025696AF">
        <w:t>Login</w:t>
      </w:r>
      <w:bookmarkEnd w:id="32"/>
      <w:bookmarkEnd w:id="33"/>
      <w:r>
        <w:t xml:space="preserve"> do Administrador</w:t>
      </w:r>
      <w:bookmarkEnd w:id="34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Login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5CE9015C" w:rsidR="003A2D40" w:rsidRPr="00E3770A" w:rsidRDefault="00307102" w:rsidP="003A2D4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 w:rsidR="003A2D40" w:rsidRPr="00E3770A">
              <w:rPr>
                <w:rStyle w:val="normaltextrun"/>
              </w:rPr>
              <w:t xml:space="preserve"> 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214161">
        <w:trPr>
          <w:trHeight w:val="424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214161">
        <w:trPr>
          <w:trHeight w:val="402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  <w:hideMark/>
          </w:tcPr>
          <w:p w14:paraId="2C8273DC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  <w:hideMark/>
          </w:tcPr>
          <w:p w14:paraId="23A37FF6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deseja fazer o Login.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r w:rsidRPr="00E3770A">
              <w:rPr>
                <w:rStyle w:val="spellingerror"/>
              </w:rPr>
              <w:t>Login.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>digita o Login.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4 - O sistema verifica o Login.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r w:rsidRPr="00E3770A">
              <w:rPr>
                <w:rStyle w:val="spellingerror"/>
              </w:rPr>
              <w:t xml:space="preserve">Login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214161">
        <w:trPr>
          <w:trHeight w:val="452"/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21416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214161">
        <w:trPr>
          <w:trHeight w:val="415"/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vAlign w:val="center"/>
          </w:tcPr>
          <w:p w14:paraId="1B5516B3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vAlign w:val="center"/>
          </w:tcPr>
          <w:p w14:paraId="2A5491EB" w14:textId="77777777" w:rsidR="003A2D40" w:rsidRPr="00E3770A" w:rsidRDefault="003A2D40" w:rsidP="0021416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r w:rsidRPr="00E3770A">
              <w:rPr>
                <w:rStyle w:val="spellingerror"/>
              </w:rPr>
              <w:t xml:space="preserve">Login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r w:rsidRPr="00E3770A">
              <w:rPr>
                <w:rStyle w:val="spellingerror"/>
              </w:rPr>
              <w:t>Login.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5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Login do Administrador &gt;</w:t>
      </w:r>
      <w:bookmarkEnd w:id="35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6" w:name="_Toc462218662"/>
      <w:r>
        <w:lastRenderedPageBreak/>
        <w:t>Requisitos Não-Funcionais</w:t>
      </w:r>
      <w:bookmarkEnd w:id="36"/>
    </w:p>
    <w:p w14:paraId="10F06C5C" w14:textId="4AFDE638" w:rsidR="0009003B" w:rsidRDefault="0009003B">
      <w:pPr>
        <w:pStyle w:val="Ttulo3"/>
      </w:pPr>
      <w:bookmarkStart w:id="37" w:name="_Toc462218663"/>
      <w:r>
        <w:t>Req.</w:t>
      </w:r>
      <w:r w:rsidR="006263C9">
        <w:t>9</w:t>
      </w:r>
      <w:fldSimple w:instr=" SEQ &quot;Reqnaofuncionais&quot; \*Arabic ">
        <w:r w:rsidR="00804D41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7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r w:rsidR="006B55E0">
        <w:t>Windows</w:t>
      </w:r>
      <w:r>
        <w:t xml:space="preserve"> </w:t>
      </w:r>
      <w:r w:rsidR="009407CC">
        <w:t>...</w:t>
      </w:r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8" w:name="8.3_______________Performance_Requiremen"/>
      <w:bookmarkStart w:id="39" w:name="_Toc462218664"/>
      <w:r>
        <w:t>Requisitos de Desempenho</w:t>
      </w:r>
      <w:bookmarkEnd w:id="38"/>
      <w:bookmarkEnd w:id="39"/>
    </w:p>
    <w:p w14:paraId="10F06C60" w14:textId="764658C6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40" w:name="_Toc462218665"/>
      <w:r>
        <w:t>Req.9</w:t>
      </w:r>
      <w:fldSimple w:instr=" SEQ &quot;Reqnaofuncionais&quot; \*Arabic ">
        <w:r w:rsidR="00804D41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40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10F06C63" w14:textId="0FA60880" w:rsidR="00A60644" w:rsidRDefault="009F697A">
      <w:pPr>
        <w:pStyle w:val="Ttulo1"/>
      </w:pPr>
      <w:bookmarkStart w:id="41" w:name="_Toc462218666"/>
      <w:r>
        <w:lastRenderedPageBreak/>
        <w:t>Projeto Arquitetural</w:t>
      </w:r>
      <w:bookmarkEnd w:id="41"/>
    </w:p>
    <w:p w14:paraId="10F06C70" w14:textId="315F0AF8" w:rsidR="00A60644" w:rsidRDefault="00A60644" w:rsidP="009F697A">
      <w:pPr>
        <w:pStyle w:val="Ttulo2"/>
      </w:pPr>
      <w:bookmarkStart w:id="42" w:name="_Toc462218667"/>
      <w:r>
        <w:t xml:space="preserve">Diagrama de </w:t>
      </w:r>
      <w:r w:rsidR="00A37F6F">
        <w:t>C</w:t>
      </w:r>
      <w:r>
        <w:t xml:space="preserve">ontexto </w:t>
      </w:r>
      <w:r w:rsidR="00A37F6F">
        <w:t>A</w:t>
      </w:r>
      <w:r>
        <w:t>rquitetural</w:t>
      </w:r>
      <w:bookmarkEnd w:id="42"/>
    </w:p>
    <w:p w14:paraId="10F06C71" w14:textId="77777777" w:rsidR="00DD4D68" w:rsidRDefault="001E22CD" w:rsidP="001B208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0F06C93" wp14:editId="4606E0F5">
            <wp:extent cx="5534025" cy="367855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95" cy="36805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4" w14:textId="14999F01" w:rsidR="00A60644" w:rsidRPr="00E3544C" w:rsidRDefault="00C567FC" w:rsidP="001B2083">
      <w:pPr>
        <w:pStyle w:val="Legenda"/>
        <w:rPr>
          <w:i w:val="0"/>
        </w:rPr>
      </w:pPr>
      <w:r w:rsidRPr="00194999">
        <w:rPr>
          <w:b/>
          <w:i w:val="0"/>
        </w:rPr>
        <w:t xml:space="preserve">Figura </w:t>
      </w:r>
      <w:r>
        <w:rPr>
          <w:b/>
          <w:i w:val="0"/>
        </w:rPr>
        <w:t>5</w:t>
      </w:r>
      <w:r w:rsidR="00DD4D68"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="00DD4D68"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="00DD4D68"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="00DD4D68"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5" w14:textId="77777777" w:rsidR="00A60644" w:rsidRDefault="00A60644" w:rsidP="00A60644"/>
    <w:p w14:paraId="250DEE26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BC70C0D" wp14:editId="4B8AC5E2">
            <wp:extent cx="5543550" cy="3099930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398" cy="310096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6" w14:textId="3EE0275D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6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 xml:space="preserve">ontexto </w:t>
      </w:r>
      <w:r w:rsidR="00A37F6F">
        <w:rPr>
          <w:i w:val="0"/>
        </w:rPr>
        <w:t>A</w:t>
      </w:r>
      <w:r w:rsidRPr="00E3544C">
        <w:rPr>
          <w:i w:val="0"/>
        </w:rPr>
        <w:t>rquitetural</w:t>
      </w:r>
      <w:r w:rsidR="00AD6438" w:rsidRPr="00E3544C">
        <w:rPr>
          <w:i w:val="0"/>
        </w:rPr>
        <w:t>.</w:t>
      </w:r>
    </w:p>
    <w:p w14:paraId="10F06C77" w14:textId="374719DB" w:rsidR="00A60644" w:rsidRDefault="00A60644" w:rsidP="009F697A">
      <w:pPr>
        <w:pStyle w:val="Ttulo2"/>
      </w:pPr>
      <w:bookmarkStart w:id="43" w:name="_Toc462218668"/>
      <w:r>
        <w:lastRenderedPageBreak/>
        <w:t xml:space="preserve">Relacionamentos UML para </w:t>
      </w:r>
      <w:r w:rsidR="00A37F6F">
        <w:t>A</w:t>
      </w:r>
      <w:r>
        <w:t>rquétipos</w:t>
      </w:r>
      <w:bookmarkEnd w:id="43"/>
    </w:p>
    <w:p w14:paraId="0FDD6648" w14:textId="77777777" w:rsidR="00145513" w:rsidRDefault="0014551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73D0195" wp14:editId="5A7284E6">
            <wp:extent cx="3717925" cy="34594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4594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8" w14:textId="3266A47E" w:rsidR="00A60644" w:rsidRPr="00E3544C" w:rsidRDefault="00145513" w:rsidP="00145513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7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Relacionamentos UML para </w:t>
      </w:r>
      <w:r w:rsidR="00A37F6F">
        <w:rPr>
          <w:i w:val="0"/>
        </w:rPr>
        <w:t>A</w:t>
      </w:r>
      <w:r w:rsidRPr="00E3544C">
        <w:rPr>
          <w:i w:val="0"/>
        </w:rPr>
        <w:t>rquétipos</w:t>
      </w:r>
      <w:r w:rsidR="00AD6438" w:rsidRPr="00E3544C">
        <w:rPr>
          <w:i w:val="0"/>
        </w:rPr>
        <w:t>.</w:t>
      </w:r>
    </w:p>
    <w:p w14:paraId="10F06C7A" w14:textId="4F25219D" w:rsidR="00A60644" w:rsidRPr="00E3544C" w:rsidRDefault="00A60644" w:rsidP="001B2083">
      <w:pPr>
        <w:jc w:val="center"/>
      </w:pPr>
    </w:p>
    <w:p w14:paraId="10F06C7B" w14:textId="18A455D4" w:rsidR="00A60644" w:rsidRDefault="00E90A75" w:rsidP="009F697A">
      <w:pPr>
        <w:pStyle w:val="Ttulo2"/>
      </w:pPr>
      <w:bookmarkStart w:id="44" w:name="_Toc462218669"/>
      <w:r>
        <w:t xml:space="preserve">Diagrama de </w:t>
      </w:r>
      <w:r w:rsidR="00A37F6F">
        <w:t>P</w:t>
      </w:r>
      <w:r>
        <w:t>acotes</w:t>
      </w:r>
      <w:bookmarkEnd w:id="44"/>
    </w:p>
    <w:p w14:paraId="10F06C7C" w14:textId="77777777" w:rsidR="00A60644" w:rsidRDefault="00A60644" w:rsidP="00D76BE9">
      <w:pPr>
        <w:jc w:val="center"/>
      </w:pPr>
    </w:p>
    <w:p w14:paraId="56F464C3" w14:textId="450D70ED" w:rsidR="00D76BE9" w:rsidRDefault="005B256A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6EEDF0E" wp14:editId="64AC678D">
            <wp:extent cx="6374765" cy="3122930"/>
            <wp:effectExtent l="0" t="0" r="698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7D" w14:textId="3D9BF1DF" w:rsidR="00A60644" w:rsidRPr="00E3544C" w:rsidRDefault="00D76BE9" w:rsidP="00D76BE9">
      <w:pPr>
        <w:pStyle w:val="Legenda"/>
        <w:rPr>
          <w:i w:val="0"/>
        </w:rPr>
      </w:pPr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t>8</w:t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</w:t>
      </w:r>
      <w:r w:rsidR="00E90A75" w:rsidRPr="00E3544C">
        <w:rPr>
          <w:i w:val="0"/>
        </w:rPr>
        <w:t xml:space="preserve">Diagrama de </w:t>
      </w:r>
      <w:r w:rsidR="00A37F6F">
        <w:rPr>
          <w:i w:val="0"/>
        </w:rPr>
        <w:t>P</w:t>
      </w:r>
      <w:r w:rsidR="00E90A75" w:rsidRPr="00E3544C">
        <w:rPr>
          <w:i w:val="0"/>
        </w:rPr>
        <w:t>acotes</w:t>
      </w:r>
      <w:r w:rsidR="00AD6438" w:rsidRPr="00E3544C">
        <w:rPr>
          <w:i w:val="0"/>
        </w:rPr>
        <w:t>.</w:t>
      </w:r>
    </w:p>
    <w:p w14:paraId="10F06C7E" w14:textId="72C6D32F" w:rsidR="00A60644" w:rsidRDefault="00A60644" w:rsidP="009F697A">
      <w:pPr>
        <w:pStyle w:val="Ttulo2"/>
      </w:pPr>
      <w:bookmarkStart w:id="45" w:name="_Toc462218670"/>
      <w:r>
        <w:lastRenderedPageBreak/>
        <w:t xml:space="preserve">Instanciação dos </w:t>
      </w:r>
      <w:r w:rsidR="00A37F6F">
        <w:t>C</w:t>
      </w:r>
      <w:r>
        <w:t>omponentes</w:t>
      </w:r>
      <w:bookmarkEnd w:id="45"/>
    </w:p>
    <w:p w14:paraId="1EF371B5" w14:textId="77E84D17" w:rsidR="009F697A" w:rsidRDefault="009F697A" w:rsidP="009F697A"/>
    <w:p w14:paraId="3A436B9B" w14:textId="39391503" w:rsidR="00D76BE9" w:rsidRDefault="00AD6438" w:rsidP="00D76BE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DE7ECF4" wp14:editId="49FD6035">
            <wp:extent cx="6858000" cy="30105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559B" w14:textId="017B2E62" w:rsidR="009F697A" w:rsidRPr="00E3544C" w:rsidRDefault="00D76BE9" w:rsidP="00D76BE9">
      <w:pPr>
        <w:pStyle w:val="Legenda"/>
        <w:rPr>
          <w:i w:val="0"/>
        </w:rPr>
      </w:pPr>
      <w:bookmarkStart w:id="46" w:name="_Toc459887112"/>
      <w:bookmarkStart w:id="47" w:name="_Toc48946304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Instanciação dos </w:t>
      </w:r>
      <w:r w:rsidR="00A37F6F">
        <w:rPr>
          <w:i w:val="0"/>
        </w:rPr>
        <w:t>C</w:t>
      </w:r>
      <w:r w:rsidRPr="00E3544C">
        <w:rPr>
          <w:i w:val="0"/>
        </w:rPr>
        <w:t>omponentes</w:t>
      </w:r>
      <w:r w:rsidR="00AD6438" w:rsidRPr="00E3544C">
        <w:rPr>
          <w:i w:val="0"/>
        </w:rPr>
        <w:t>.</w:t>
      </w:r>
      <w:bookmarkEnd w:id="46"/>
      <w:bookmarkEnd w:id="47"/>
    </w:p>
    <w:p w14:paraId="68B315E9" w14:textId="070FC348" w:rsidR="009F697A" w:rsidRDefault="009F697A" w:rsidP="009F697A">
      <w:pPr>
        <w:pStyle w:val="Ttulo1"/>
      </w:pPr>
      <w:bookmarkStart w:id="48" w:name="_Toc462218671"/>
      <w:r>
        <w:lastRenderedPageBreak/>
        <w:t>Projeto de Dados</w:t>
      </w:r>
      <w:bookmarkEnd w:id="48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49" w:name="_Toc462218672"/>
      <w:r>
        <w:t>Modelo Entidade-Relacionamento</w:t>
      </w:r>
      <w:bookmarkEnd w:id="49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62EC3706" w:rsidR="009F697A" w:rsidRPr="00E3544C" w:rsidRDefault="009F697A" w:rsidP="009F697A">
      <w:pPr>
        <w:pStyle w:val="Legenda"/>
        <w:rPr>
          <w:i w:val="0"/>
        </w:rPr>
      </w:pPr>
      <w:bookmarkStart w:id="50" w:name="_Toc459887113"/>
      <w:bookmarkStart w:id="51" w:name="_Toc48946304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50"/>
      <w:bookmarkEnd w:id="51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52" w:name="_Toc462218673"/>
      <w:r>
        <w:lastRenderedPageBreak/>
        <w:t>Projeto Lógico</w:t>
      </w:r>
      <w:bookmarkEnd w:id="52"/>
    </w:p>
    <w:p w14:paraId="42EC9CB7" w14:textId="3C236E80" w:rsidR="001B2083" w:rsidRDefault="001B2083" w:rsidP="001B2083">
      <w:pPr>
        <w:pStyle w:val="Ttulo2"/>
      </w:pPr>
      <w:bookmarkStart w:id="53" w:name="_Toc462218674"/>
      <w:r>
        <w:t>Diagrama de Classe</w:t>
      </w:r>
      <w:r w:rsidR="00145513">
        <w:t>s</w:t>
      </w:r>
      <w:bookmarkEnd w:id="53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133F39D7" w:rsidR="001B2083" w:rsidRPr="00E3544C" w:rsidRDefault="00145513" w:rsidP="00145513">
      <w:pPr>
        <w:pStyle w:val="Legenda"/>
        <w:rPr>
          <w:i w:val="0"/>
        </w:rPr>
      </w:pPr>
      <w:bookmarkStart w:id="54" w:name="_Toc459887114"/>
      <w:bookmarkStart w:id="55" w:name="_Toc48946304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54"/>
      <w:bookmarkEnd w:id="55"/>
    </w:p>
    <w:p w14:paraId="5443E4FA" w14:textId="655055D7" w:rsidR="001B2083" w:rsidRDefault="001B2083" w:rsidP="001B2083">
      <w:pPr>
        <w:pStyle w:val="Ttulo2"/>
      </w:pPr>
      <w:bookmarkStart w:id="56" w:name="_Toc462218675"/>
      <w:r>
        <w:t>Diagrama de Sequência</w:t>
      </w:r>
      <w:bookmarkEnd w:id="56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48BA6738" w:rsidR="001B2083" w:rsidRPr="00E3544C" w:rsidRDefault="00145513" w:rsidP="00420A86">
      <w:pPr>
        <w:pStyle w:val="Legenda"/>
        <w:rPr>
          <w:i w:val="0"/>
        </w:rPr>
      </w:pPr>
      <w:bookmarkStart w:id="57" w:name="_Toc459887115"/>
      <w:bookmarkStart w:id="58" w:name="_Toc489463045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8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A37F6F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57"/>
      <w:bookmarkEnd w:id="58"/>
    </w:p>
    <w:p w14:paraId="11776D38" w14:textId="0443568F" w:rsidR="00FB7757" w:rsidRDefault="00FB7757" w:rsidP="00FB7757">
      <w:pPr>
        <w:pStyle w:val="Ttulo1"/>
      </w:pPr>
      <w:bookmarkStart w:id="59" w:name="_Toc462218676"/>
      <w:r>
        <w:lastRenderedPageBreak/>
        <w:t>Qualidade de Software</w:t>
      </w:r>
      <w:bookmarkEnd w:id="59"/>
    </w:p>
    <w:p w14:paraId="265C4EA5" w14:textId="35D9C74B" w:rsidR="00FB7757" w:rsidRDefault="00FB7757" w:rsidP="00FB7757">
      <w:pPr>
        <w:pStyle w:val="Ttulo2"/>
      </w:pPr>
      <w:bookmarkStart w:id="60" w:name="_Toc462218677"/>
      <w:r>
        <w:t>Rastreabilidade dos Requisitos</w:t>
      </w:r>
      <w:bookmarkEnd w:id="60"/>
    </w:p>
    <w:p w14:paraId="20991350" w14:textId="3C34B6C2" w:rsidR="00FB7757" w:rsidRDefault="00544264" w:rsidP="00B97300">
      <w:pPr>
        <w:ind w:left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9.1.1.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Requisitos Funcionais em Casos de Uso</w:t>
      </w:r>
    </w:p>
    <w:p w14:paraId="36C572B9" w14:textId="77777777" w:rsidR="00544264" w:rsidRPr="00544264" w:rsidRDefault="00544264" w:rsidP="00B97300">
      <w:pPr>
        <w:ind w:left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544264" w:rsidRPr="00FB7757" w14:paraId="4BE82C8C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7C58D0B" w14:textId="7777777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0C0959E" w14:textId="138B8079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5738B832" w14:textId="69CC6F0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35FF4249" w14:textId="7D390AA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1C9EC87B" w14:textId="15E15C94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03396519" w14:textId="5A8E8C7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</w:tr>
      <w:tr w:rsidR="00544264" w:rsidRPr="00FB7757" w14:paraId="2A783A47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501E71B" w14:textId="72E12F1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RF1</w:t>
            </w:r>
          </w:p>
        </w:tc>
        <w:tc>
          <w:tcPr>
            <w:tcW w:w="1573" w:type="dxa"/>
            <w:vAlign w:val="center"/>
          </w:tcPr>
          <w:p w14:paraId="550BC5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F92B606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A5DD02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C076F6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772642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533E8763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1608C09" w14:textId="605AE625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RF2</w:t>
            </w:r>
          </w:p>
        </w:tc>
        <w:tc>
          <w:tcPr>
            <w:tcW w:w="1573" w:type="dxa"/>
            <w:vAlign w:val="center"/>
          </w:tcPr>
          <w:p w14:paraId="4FE911BB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A125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97D900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10B5E3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63AA7A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52D2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20DCB303" w14:textId="1A3C02B8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RF3</w:t>
            </w:r>
          </w:p>
        </w:tc>
        <w:tc>
          <w:tcPr>
            <w:tcW w:w="1573" w:type="dxa"/>
            <w:vAlign w:val="center"/>
          </w:tcPr>
          <w:p w14:paraId="4DCC4FF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2449FD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5373C89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1A348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6DC0964C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EE4781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45AB501" w14:textId="0B41083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DEC9D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BF14AB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2CB342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89BA8F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ABF106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3AD27FC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DDFC0D4" w14:textId="58E3EDE1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BF560E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F9265BE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E55E0DF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FA0A35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7D0A83A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0C2C446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87DC74C" w14:textId="3B29C5C7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4C5370B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8173E7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EC376D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BB26D91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2971C200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544264" w:rsidRPr="00FB7757" w14:paraId="10A707C1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9490B6C" w14:textId="4C95327E" w:rsidR="00544264" w:rsidRPr="00281FC4" w:rsidRDefault="00544264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RFN</w:t>
            </w:r>
          </w:p>
        </w:tc>
        <w:tc>
          <w:tcPr>
            <w:tcW w:w="1573" w:type="dxa"/>
            <w:vAlign w:val="center"/>
          </w:tcPr>
          <w:p w14:paraId="2247E635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B574D08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F32F437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0CFA053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B5540E2" w14:textId="77777777" w:rsidR="00544264" w:rsidRPr="00FB7757" w:rsidRDefault="00544264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1A13E606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BCD7DE1" w14:textId="59BD542C" w:rsidR="00544264" w:rsidRDefault="00544264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4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544264">
        <w:rPr>
          <w:i w:val="0"/>
        </w:rPr>
        <w:t>Requisitos Funcionais em Casos de Uso</w:t>
      </w:r>
      <w:r w:rsidRPr="003A2D40">
        <w:rPr>
          <w:i w:val="0"/>
        </w:rPr>
        <w:t>.</w:t>
      </w:r>
    </w:p>
    <w:p w14:paraId="2B2A461B" w14:textId="77777777" w:rsidR="00544264" w:rsidRPr="003A2D40" w:rsidRDefault="00544264" w:rsidP="00B97300">
      <w:pPr>
        <w:pStyle w:val="Legenda"/>
        <w:keepNext/>
        <w:spacing w:before="0" w:after="0"/>
        <w:rPr>
          <w:b/>
          <w:i w:val="0"/>
        </w:rPr>
      </w:pPr>
    </w:p>
    <w:p w14:paraId="0B59AEC5" w14:textId="2E64ACB7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9.1.2.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Casos de Uso em Classes</w:t>
      </w:r>
    </w:p>
    <w:p w14:paraId="131FFB39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42AFECCA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86547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863F13C" w14:textId="1EA469A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2D2A830F" w14:textId="792F8D5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52F29E74" w14:textId="39F4B4A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40B5B756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16472700" w14:textId="5440DDC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5FB717BA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21BC74A" w14:textId="588FCC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&lt;CU1&gt;</w:t>
            </w:r>
          </w:p>
        </w:tc>
        <w:tc>
          <w:tcPr>
            <w:tcW w:w="1573" w:type="dxa"/>
            <w:tcBorders>
              <w:top w:val="single" w:sz="4" w:space="0" w:color="auto"/>
            </w:tcBorders>
            <w:vAlign w:val="center"/>
          </w:tcPr>
          <w:p w14:paraId="2EB94DC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15E9BAB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2ACB5C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C66F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5A03FA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E1692B7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E16128A" w14:textId="02A98169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&lt;CU2&gt;</w:t>
            </w:r>
          </w:p>
        </w:tc>
        <w:tc>
          <w:tcPr>
            <w:tcW w:w="1573" w:type="dxa"/>
            <w:vAlign w:val="center"/>
          </w:tcPr>
          <w:p w14:paraId="7FD1F50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4B2C1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48A4D49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67C2F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52B6D8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EE82839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3073DD1" w14:textId="24DC3D3E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&lt;CU3&gt;</w:t>
            </w:r>
          </w:p>
        </w:tc>
        <w:tc>
          <w:tcPr>
            <w:tcW w:w="1573" w:type="dxa"/>
            <w:vAlign w:val="center"/>
          </w:tcPr>
          <w:p w14:paraId="47DB2B6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E1CFC4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906921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C208BC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579FF78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CD931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B5BEA4D" w14:textId="46A10F68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384C6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7AD83A1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438D44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333841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A5EAB2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67B8E81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633C259A" w14:textId="3CB9A59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157B69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A82849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C25466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7D09F9E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2C5577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38983B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3BAB8F5F" w14:textId="73218942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FA80D0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D086D08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74B9B2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6A8D144B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150604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41E8D50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0D8FD99B" w14:textId="3288CB9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&lt;CUN&gt;</w:t>
            </w:r>
          </w:p>
        </w:tc>
        <w:tc>
          <w:tcPr>
            <w:tcW w:w="1573" w:type="dxa"/>
            <w:vAlign w:val="center"/>
          </w:tcPr>
          <w:p w14:paraId="629BD10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AE921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5A2878E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5DB3980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DDD0BE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250DB635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2AC29B5F" w14:textId="658F4408" w:rsidR="00B97300" w:rsidRDefault="00B97300" w:rsidP="00B97300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5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Casos de Uso em Classes</w:t>
      </w:r>
      <w:r w:rsidRPr="003A2D40">
        <w:rPr>
          <w:i w:val="0"/>
        </w:rPr>
        <w:t>.</w:t>
      </w:r>
    </w:p>
    <w:p w14:paraId="61EE9E77" w14:textId="77777777" w:rsidR="00FB7757" w:rsidRDefault="00FB7757" w:rsidP="00B97300"/>
    <w:p w14:paraId="3F3AE361" w14:textId="461BE24D" w:rsidR="00E70A2C" w:rsidRDefault="00544264" w:rsidP="00B97300">
      <w:pPr>
        <w:ind w:firstLine="709"/>
        <w:rPr>
          <w:rFonts w:asciiTheme="minorHAnsi" w:hAnsiTheme="minorHAnsi"/>
          <w:b/>
        </w:rPr>
      </w:pPr>
      <w:r w:rsidRPr="00544264">
        <w:rPr>
          <w:rFonts w:asciiTheme="minorHAnsi" w:hAnsiTheme="minorHAnsi"/>
          <w:b/>
        </w:rPr>
        <w:t>9.1.3.</w:t>
      </w:r>
      <w:r w:rsidRPr="00544264">
        <w:rPr>
          <w:rFonts w:asciiTheme="minorHAnsi" w:hAnsiTheme="minorHAnsi"/>
          <w:b/>
        </w:rPr>
        <w:tab/>
      </w:r>
      <w:r w:rsidR="00E70A2C" w:rsidRPr="00544264">
        <w:rPr>
          <w:rFonts w:asciiTheme="minorHAnsi" w:hAnsiTheme="minorHAnsi"/>
          <w:b/>
        </w:rPr>
        <w:t>Classes em Pacotes</w:t>
      </w:r>
    </w:p>
    <w:p w14:paraId="0544B57D" w14:textId="77777777" w:rsidR="00B97300" w:rsidRDefault="00B97300" w:rsidP="00B97300">
      <w:pPr>
        <w:ind w:firstLine="709"/>
        <w:rPr>
          <w:rFonts w:asciiTheme="minorHAnsi" w:hAnsiTheme="minorHAnsi"/>
          <w:b/>
        </w:rPr>
      </w:pPr>
    </w:p>
    <w:tbl>
      <w:tblPr>
        <w:tblStyle w:val="Tabelacomgrade"/>
        <w:tblW w:w="10064" w:type="dxa"/>
        <w:tblInd w:w="817" w:type="dxa"/>
        <w:tblLook w:val="04A0" w:firstRow="1" w:lastRow="0" w:firstColumn="1" w:lastColumn="0" w:noHBand="0" w:noVBand="1"/>
      </w:tblPr>
      <w:tblGrid>
        <w:gridCol w:w="1607"/>
        <w:gridCol w:w="1573"/>
        <w:gridCol w:w="1574"/>
        <w:gridCol w:w="1767"/>
        <w:gridCol w:w="1559"/>
        <w:gridCol w:w="1984"/>
      </w:tblGrid>
      <w:tr w:rsidR="00B97300" w:rsidRPr="00FB7757" w14:paraId="6B8D3244" w14:textId="77777777" w:rsidTr="00281FC4"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0E15FA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1573" w:type="dxa"/>
            <w:tcBorders>
              <w:lef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6A6E067D" w14:textId="367AEA6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&lt;Pacote1&gt;</w:t>
            </w:r>
          </w:p>
        </w:tc>
        <w:tc>
          <w:tcPr>
            <w:tcW w:w="1574" w:type="dxa"/>
            <w:shd w:val="clear" w:color="auto" w:fill="767171" w:themeFill="background2" w:themeFillShade="80"/>
            <w:vAlign w:val="center"/>
          </w:tcPr>
          <w:p w14:paraId="19FBCE1E" w14:textId="3EAE403B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&lt;Pacote2&gt;</w:t>
            </w:r>
          </w:p>
        </w:tc>
        <w:tc>
          <w:tcPr>
            <w:tcW w:w="1767" w:type="dxa"/>
            <w:shd w:val="clear" w:color="auto" w:fill="767171" w:themeFill="background2" w:themeFillShade="80"/>
            <w:vAlign w:val="center"/>
          </w:tcPr>
          <w:p w14:paraId="6C1F0D2B" w14:textId="4765AF8F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&lt;Pacote3&gt;</w:t>
            </w:r>
          </w:p>
        </w:tc>
        <w:tc>
          <w:tcPr>
            <w:tcW w:w="1559" w:type="dxa"/>
            <w:shd w:val="clear" w:color="auto" w:fill="767171" w:themeFill="background2" w:themeFillShade="80"/>
            <w:vAlign w:val="center"/>
          </w:tcPr>
          <w:p w14:paraId="7E491444" w14:textId="77777777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984" w:type="dxa"/>
            <w:shd w:val="clear" w:color="auto" w:fill="767171" w:themeFill="background2" w:themeFillShade="80"/>
            <w:vAlign w:val="center"/>
          </w:tcPr>
          <w:p w14:paraId="549B7966" w14:textId="54600DA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PacoteN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</w:tr>
      <w:tr w:rsidR="00B97300" w:rsidRPr="00FB7757" w14:paraId="1CBD18F1" w14:textId="77777777" w:rsidTr="00281FC4">
        <w:tc>
          <w:tcPr>
            <w:tcW w:w="1607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CE5058" w14:textId="3D4E7656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&lt;Classe1&gt;</w:t>
            </w:r>
          </w:p>
        </w:tc>
        <w:tc>
          <w:tcPr>
            <w:tcW w:w="1573" w:type="dxa"/>
            <w:vAlign w:val="center"/>
          </w:tcPr>
          <w:p w14:paraId="5FECFA5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214CA23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13F6E9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261DF7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7FC752B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5808FBC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D7293AB" w14:textId="5E221275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&lt;Classe2&gt;</w:t>
            </w:r>
          </w:p>
        </w:tc>
        <w:tc>
          <w:tcPr>
            <w:tcW w:w="1573" w:type="dxa"/>
            <w:vAlign w:val="center"/>
          </w:tcPr>
          <w:p w14:paraId="4F97D0D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E340AD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7D90DD8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398F74D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4F81114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222AAB4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016E8F3" w14:textId="763837F3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&lt;Classe3&gt;</w:t>
            </w:r>
          </w:p>
        </w:tc>
        <w:tc>
          <w:tcPr>
            <w:tcW w:w="1573" w:type="dxa"/>
            <w:vAlign w:val="center"/>
          </w:tcPr>
          <w:p w14:paraId="19F3A15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3280A7F9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CB8C57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77D119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417DA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37502F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59FA82E3" w14:textId="294E6251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7A7C171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58F3C15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3009A0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2921619F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00AAE642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888A3FD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1A2C7422" w14:textId="12534C4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6700050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1C8CD3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0F765E4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4B0B775A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1EE92F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0506C91E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D07D25C" w14:textId="59B7489C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...</w:t>
            </w:r>
          </w:p>
        </w:tc>
        <w:tc>
          <w:tcPr>
            <w:tcW w:w="1573" w:type="dxa"/>
            <w:vAlign w:val="center"/>
          </w:tcPr>
          <w:p w14:paraId="301E0F2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0C373AA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3DD123EE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B5C3B74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3C618A63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  <w:tr w:rsidR="00B97300" w:rsidRPr="00FB7757" w14:paraId="46C47198" w14:textId="77777777" w:rsidTr="00281FC4">
        <w:tc>
          <w:tcPr>
            <w:tcW w:w="1607" w:type="dxa"/>
            <w:shd w:val="clear" w:color="auto" w:fill="D0CECE" w:themeFill="background2" w:themeFillShade="E6"/>
            <w:vAlign w:val="center"/>
          </w:tcPr>
          <w:p w14:paraId="705E2C82" w14:textId="50D20B70" w:rsidR="00B97300" w:rsidRPr="00281FC4" w:rsidRDefault="00B97300" w:rsidP="00281FC4">
            <w:pPr>
              <w:ind w:right="-20"/>
              <w:jc w:val="center"/>
              <w:rPr>
                <w:rFonts w:asciiTheme="minorHAnsi" w:hAnsiTheme="minorHAnsi"/>
                <w:b/>
                <w:sz w:val="20"/>
              </w:rPr>
            </w:pPr>
            <w:r w:rsidRPr="00281FC4">
              <w:rPr>
                <w:rFonts w:asciiTheme="minorHAnsi" w:hAnsiTheme="minorHAnsi"/>
                <w:b/>
                <w:sz w:val="20"/>
              </w:rPr>
              <w:t>&lt;</w:t>
            </w:r>
            <w:proofErr w:type="spellStart"/>
            <w:r w:rsidRPr="00281FC4">
              <w:rPr>
                <w:rFonts w:asciiTheme="minorHAnsi" w:hAnsiTheme="minorHAnsi"/>
                <w:b/>
                <w:sz w:val="20"/>
              </w:rPr>
              <w:t>ClasseN</w:t>
            </w:r>
            <w:proofErr w:type="spellEnd"/>
            <w:r w:rsidRPr="00281FC4">
              <w:rPr>
                <w:rFonts w:asciiTheme="minorHAnsi" w:hAnsiTheme="minorHAnsi"/>
                <w:b/>
                <w:sz w:val="20"/>
              </w:rPr>
              <w:t>&gt;</w:t>
            </w:r>
          </w:p>
        </w:tc>
        <w:tc>
          <w:tcPr>
            <w:tcW w:w="1573" w:type="dxa"/>
            <w:vAlign w:val="center"/>
          </w:tcPr>
          <w:p w14:paraId="67DE624C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74" w:type="dxa"/>
            <w:vAlign w:val="center"/>
          </w:tcPr>
          <w:p w14:paraId="596DED2D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767" w:type="dxa"/>
            <w:vAlign w:val="center"/>
          </w:tcPr>
          <w:p w14:paraId="6930C2F1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0EB39176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  <w:tc>
          <w:tcPr>
            <w:tcW w:w="1984" w:type="dxa"/>
            <w:vAlign w:val="center"/>
          </w:tcPr>
          <w:p w14:paraId="19E023A7" w14:textId="77777777" w:rsidR="00B97300" w:rsidRPr="00FB7757" w:rsidRDefault="00B97300" w:rsidP="00281FC4">
            <w:pPr>
              <w:ind w:right="-20"/>
              <w:jc w:val="center"/>
              <w:rPr>
                <w:rFonts w:asciiTheme="minorHAnsi" w:hAnsiTheme="minorHAnsi"/>
                <w:sz w:val="20"/>
              </w:rPr>
            </w:pPr>
          </w:p>
        </w:tc>
      </w:tr>
    </w:tbl>
    <w:p w14:paraId="0EE7A910" w14:textId="77777777" w:rsidR="00B97300" w:rsidRDefault="00B97300" w:rsidP="00B97300">
      <w:pPr>
        <w:pStyle w:val="Legenda"/>
        <w:keepNext/>
        <w:spacing w:before="0" w:after="0"/>
        <w:rPr>
          <w:b/>
          <w:i w:val="0"/>
        </w:rPr>
      </w:pPr>
    </w:p>
    <w:p w14:paraId="064ECF48" w14:textId="4B383C1C" w:rsidR="00A03491" w:rsidRPr="0042144B" w:rsidRDefault="00B97300" w:rsidP="0042144B">
      <w:pPr>
        <w:pStyle w:val="Legenda"/>
        <w:keepNext/>
        <w:spacing w:before="0" w:after="0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6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Rastreabilidade: </w:t>
      </w:r>
      <w:r w:rsidRPr="00B97300">
        <w:rPr>
          <w:i w:val="0"/>
        </w:rPr>
        <w:t>Classes em Pacotes</w:t>
      </w:r>
      <w:r w:rsidRPr="003A2D40">
        <w:rPr>
          <w:i w:val="0"/>
        </w:rPr>
        <w:t>.</w:t>
      </w:r>
    </w:p>
    <w:p w14:paraId="05870AA7" w14:textId="77777777" w:rsidR="00A03491" w:rsidRDefault="00A03491" w:rsidP="00A03491">
      <w:pPr>
        <w:rPr>
          <w:rFonts w:ascii="Arial" w:eastAsia="Arial" w:hAnsi="Arial" w:cs="Arial"/>
          <w:sz w:val="28"/>
        </w:rPr>
      </w:pPr>
      <w:r>
        <w:br w:type="page"/>
      </w:r>
    </w:p>
    <w:p w14:paraId="4F17CCD6" w14:textId="1872C1F1" w:rsidR="004958EA" w:rsidRDefault="004958EA" w:rsidP="004958EA">
      <w:pPr>
        <w:pStyle w:val="Ttulo2"/>
      </w:pPr>
      <w:bookmarkStart w:id="61" w:name="_Toc462218678"/>
      <w:r>
        <w:lastRenderedPageBreak/>
        <w:t>Métricas</w:t>
      </w:r>
      <w:bookmarkEnd w:id="61"/>
    </w:p>
    <w:p w14:paraId="21D81DB4" w14:textId="0B504879" w:rsidR="00FB7757" w:rsidRDefault="00C91793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 xml:space="preserve">Ao longo do projeto são coletadas três medidas, sendo duas estimativas e uma real. As estimativas são de Ponto de Função (PF) e Ad Hoc. A medida Ad hoc considera </w:t>
      </w:r>
      <w:r w:rsidR="00A03491">
        <w:rPr>
          <w:i w:val="0"/>
        </w:rPr>
        <w:t xml:space="preserve">a percepção </w:t>
      </w:r>
      <w:r>
        <w:rPr>
          <w:i w:val="0"/>
        </w:rPr>
        <w:t>da equipe de quantas horas serão consumidas para o projeto, do início ao término, incluindo as horas de todo o time. Incluir as horas dedicadas ao projeto durante as aulas de laboratório, durante as reuniões do time e nos trabalhos individuais.</w:t>
      </w:r>
      <w:r w:rsidR="00A03491">
        <w:rPr>
          <w:i w:val="0"/>
        </w:rPr>
        <w:t xml:space="preserve"> Os valores de fechamento devem ser os valores de PF e Ad hoc da 3ª medida e o valor real conforme o total coletado na tabela de valores reais semanais.</w:t>
      </w:r>
    </w:p>
    <w:p w14:paraId="7B4186E4" w14:textId="77777777" w:rsidR="004958EA" w:rsidRDefault="004958EA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562"/>
        <w:gridCol w:w="1563"/>
        <w:gridCol w:w="1563"/>
        <w:gridCol w:w="1563"/>
        <w:gridCol w:w="1563"/>
      </w:tblGrid>
      <w:tr w:rsidR="00C91793" w14:paraId="60AFE68A" w14:textId="77777777" w:rsidTr="00940DED">
        <w:trPr>
          <w:jc w:val="center"/>
        </w:trPr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D9DD10" w14:textId="77777777" w:rsidR="00C91793" w:rsidRDefault="00C91793" w:rsidP="004958EA">
            <w:pPr>
              <w:pStyle w:val="Legenda"/>
              <w:jc w:val="left"/>
              <w:rPr>
                <w:i w:val="0"/>
              </w:rPr>
            </w:pPr>
          </w:p>
        </w:tc>
        <w:tc>
          <w:tcPr>
            <w:tcW w:w="1563" w:type="dxa"/>
            <w:tcBorders>
              <w:left w:val="single" w:sz="4" w:space="0" w:color="auto"/>
            </w:tcBorders>
            <w:shd w:val="clear" w:color="auto" w:fill="595959" w:themeFill="text1" w:themeFillTint="A6"/>
            <w:vAlign w:val="center"/>
          </w:tcPr>
          <w:p w14:paraId="180283DC" w14:textId="63C4D12C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1ª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389489E" w14:textId="6422EB4E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2ª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34B3A9FE" w14:textId="6462538F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3ª medida</w:t>
            </w:r>
          </w:p>
        </w:tc>
        <w:tc>
          <w:tcPr>
            <w:tcW w:w="1563" w:type="dxa"/>
            <w:shd w:val="clear" w:color="auto" w:fill="595959" w:themeFill="text1" w:themeFillTint="A6"/>
            <w:vAlign w:val="center"/>
          </w:tcPr>
          <w:p w14:paraId="6B8D51E2" w14:textId="2B2C939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Fechamento</w:t>
            </w:r>
          </w:p>
        </w:tc>
      </w:tr>
      <w:tr w:rsidR="00C91793" w14:paraId="52E066C1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C1AEA" w14:textId="14BF1F3B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PF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2117A9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398EF2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D1BDED9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5140F456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33D8C51F" w14:textId="77777777" w:rsidTr="00940DED">
        <w:trPr>
          <w:jc w:val="center"/>
        </w:trPr>
        <w:tc>
          <w:tcPr>
            <w:tcW w:w="1562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5D2ECAF" w14:textId="031DCED0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Ad hoc</w:t>
            </w: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7CE9EA4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CA89B60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0B5D6248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  <w:tc>
          <w:tcPr>
            <w:tcW w:w="1563" w:type="dxa"/>
            <w:tcBorders>
              <w:bottom w:val="single" w:sz="4" w:space="0" w:color="auto"/>
            </w:tcBorders>
            <w:vAlign w:val="center"/>
          </w:tcPr>
          <w:p w14:paraId="189024AC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  <w:tr w:rsidR="00C91793" w14:paraId="6E2ECEC4" w14:textId="77777777" w:rsidTr="00940DED">
        <w:trPr>
          <w:jc w:val="center"/>
        </w:trPr>
        <w:tc>
          <w:tcPr>
            <w:tcW w:w="1562" w:type="dxa"/>
            <w:tcBorders>
              <w:top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E0F0A09" w14:textId="2993B3C4" w:rsidR="00C91793" w:rsidRPr="00134634" w:rsidRDefault="00C91793" w:rsidP="00134634">
            <w:pPr>
              <w:pStyle w:val="Legenda"/>
              <w:rPr>
                <w:b/>
                <w:i w:val="0"/>
              </w:rPr>
            </w:pPr>
            <w:r w:rsidRPr="00134634">
              <w:rPr>
                <w:b/>
                <w:i w:val="0"/>
              </w:rPr>
              <w:t>Real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200B198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FA9E225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557BB0" w14:textId="77777777" w:rsidR="00C91793" w:rsidRPr="004958EA" w:rsidRDefault="00C91793" w:rsidP="00940DED">
            <w:pPr>
              <w:pStyle w:val="Legenda"/>
              <w:rPr>
                <w:i w:val="0"/>
                <w:highlight w:val="lightGray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176C50A" w14:textId="77777777" w:rsidR="00C91793" w:rsidRDefault="00C91793" w:rsidP="00940DED">
            <w:pPr>
              <w:pStyle w:val="Legenda"/>
              <w:rPr>
                <w:i w:val="0"/>
              </w:rPr>
            </w:pPr>
          </w:p>
        </w:tc>
      </w:tr>
    </w:tbl>
    <w:p w14:paraId="084C7499" w14:textId="0CFE7C93" w:rsidR="004958EA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7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>Métricas</w:t>
      </w:r>
      <w:r w:rsidRPr="003A2D40">
        <w:rPr>
          <w:i w:val="0"/>
        </w:rPr>
        <w:t>.</w:t>
      </w:r>
    </w:p>
    <w:p w14:paraId="3C34CA17" w14:textId="77777777" w:rsidR="00B32C11" w:rsidRDefault="00B32C11" w:rsidP="004958EA">
      <w:pPr>
        <w:pStyle w:val="Legenda"/>
        <w:jc w:val="left"/>
        <w:rPr>
          <w:i w:val="0"/>
        </w:rPr>
      </w:pPr>
    </w:p>
    <w:p w14:paraId="71D479E7" w14:textId="715A6718" w:rsidR="00C91793" w:rsidRDefault="00C91793" w:rsidP="004958EA">
      <w:pPr>
        <w:pStyle w:val="Legenda"/>
        <w:jc w:val="left"/>
        <w:rPr>
          <w:i w:val="0"/>
        </w:rPr>
      </w:pPr>
      <w:r>
        <w:rPr>
          <w:i w:val="0"/>
        </w:rPr>
        <w:t>Lançamento semanal das horas reais consumidas com o projeto.</w:t>
      </w:r>
    </w:p>
    <w:p w14:paraId="0B9BC17C" w14:textId="77777777" w:rsidR="00C91793" w:rsidRDefault="00C91793" w:rsidP="004958EA">
      <w:pPr>
        <w:pStyle w:val="Legenda"/>
        <w:jc w:val="left"/>
        <w:rPr>
          <w:i w:val="0"/>
        </w:rPr>
      </w:pPr>
    </w:p>
    <w:tbl>
      <w:tblPr>
        <w:tblStyle w:val="Tabelacomgrade"/>
        <w:tblW w:w="10865" w:type="dxa"/>
        <w:tblLook w:val="04A0" w:firstRow="1" w:lastRow="0" w:firstColumn="1" w:lastColumn="0" w:noHBand="0" w:noVBand="1"/>
      </w:tblPr>
      <w:tblGrid>
        <w:gridCol w:w="2353"/>
        <w:gridCol w:w="456"/>
        <w:gridCol w:w="457"/>
        <w:gridCol w:w="457"/>
        <w:gridCol w:w="457"/>
        <w:gridCol w:w="457"/>
        <w:gridCol w:w="457"/>
        <w:gridCol w:w="457"/>
        <w:gridCol w:w="457"/>
        <w:gridCol w:w="457"/>
        <w:gridCol w:w="591"/>
        <w:gridCol w:w="591"/>
        <w:gridCol w:w="591"/>
        <w:gridCol w:w="591"/>
        <w:gridCol w:w="591"/>
        <w:gridCol w:w="591"/>
        <w:gridCol w:w="854"/>
      </w:tblGrid>
      <w:tr w:rsidR="00C91793" w14:paraId="747458F2" w14:textId="7243EF69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0194EC61" w14:textId="20CB3E8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Semana</w:t>
            </w:r>
          </w:p>
        </w:tc>
        <w:tc>
          <w:tcPr>
            <w:tcW w:w="0" w:type="auto"/>
            <w:vAlign w:val="center"/>
          </w:tcPr>
          <w:p w14:paraId="493CF50B" w14:textId="6B3A6A31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1ª</w:t>
            </w:r>
          </w:p>
        </w:tc>
        <w:tc>
          <w:tcPr>
            <w:tcW w:w="0" w:type="auto"/>
            <w:vAlign w:val="center"/>
          </w:tcPr>
          <w:p w14:paraId="42917C7E" w14:textId="3B08C62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2ª</w:t>
            </w:r>
          </w:p>
        </w:tc>
        <w:tc>
          <w:tcPr>
            <w:tcW w:w="0" w:type="auto"/>
            <w:vAlign w:val="center"/>
          </w:tcPr>
          <w:p w14:paraId="6261B661" w14:textId="5AA66C74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3ª</w:t>
            </w:r>
          </w:p>
        </w:tc>
        <w:tc>
          <w:tcPr>
            <w:tcW w:w="0" w:type="auto"/>
            <w:vAlign w:val="center"/>
          </w:tcPr>
          <w:p w14:paraId="599E8173" w14:textId="3D9B9760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4ª</w:t>
            </w:r>
          </w:p>
        </w:tc>
        <w:tc>
          <w:tcPr>
            <w:tcW w:w="0" w:type="auto"/>
            <w:vAlign w:val="center"/>
          </w:tcPr>
          <w:p w14:paraId="30D90D4B" w14:textId="150B13A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5ª</w:t>
            </w:r>
          </w:p>
        </w:tc>
        <w:tc>
          <w:tcPr>
            <w:tcW w:w="0" w:type="auto"/>
            <w:vAlign w:val="center"/>
          </w:tcPr>
          <w:p w14:paraId="11DFBB09" w14:textId="64FE602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6ª</w:t>
            </w:r>
          </w:p>
        </w:tc>
        <w:tc>
          <w:tcPr>
            <w:tcW w:w="0" w:type="auto"/>
            <w:vAlign w:val="center"/>
          </w:tcPr>
          <w:p w14:paraId="4F16F201" w14:textId="0DBAF077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7ª</w:t>
            </w:r>
          </w:p>
        </w:tc>
        <w:tc>
          <w:tcPr>
            <w:tcW w:w="0" w:type="auto"/>
            <w:vAlign w:val="center"/>
          </w:tcPr>
          <w:p w14:paraId="3E4EF0DF" w14:textId="57A7BF3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8ª</w:t>
            </w:r>
          </w:p>
        </w:tc>
        <w:tc>
          <w:tcPr>
            <w:tcW w:w="0" w:type="auto"/>
            <w:vAlign w:val="center"/>
          </w:tcPr>
          <w:p w14:paraId="757B730D" w14:textId="595FDE2C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9ª</w:t>
            </w:r>
          </w:p>
        </w:tc>
        <w:tc>
          <w:tcPr>
            <w:tcW w:w="0" w:type="auto"/>
            <w:vAlign w:val="center"/>
          </w:tcPr>
          <w:p w14:paraId="1BF9A3F9" w14:textId="4DDB307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10ª</w:t>
            </w:r>
          </w:p>
        </w:tc>
        <w:tc>
          <w:tcPr>
            <w:tcW w:w="0" w:type="auto"/>
            <w:vAlign w:val="center"/>
          </w:tcPr>
          <w:p w14:paraId="531450D0" w14:textId="6CDF80C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11ª</w:t>
            </w:r>
          </w:p>
        </w:tc>
        <w:tc>
          <w:tcPr>
            <w:tcW w:w="0" w:type="auto"/>
            <w:vAlign w:val="center"/>
          </w:tcPr>
          <w:p w14:paraId="4D6D0EBB" w14:textId="555C1E92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12ª</w:t>
            </w:r>
          </w:p>
        </w:tc>
        <w:tc>
          <w:tcPr>
            <w:tcW w:w="0" w:type="auto"/>
            <w:vAlign w:val="center"/>
          </w:tcPr>
          <w:p w14:paraId="6BDB0D99" w14:textId="4A0D9D9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13ª</w:t>
            </w:r>
          </w:p>
        </w:tc>
        <w:tc>
          <w:tcPr>
            <w:tcW w:w="0" w:type="auto"/>
            <w:vAlign w:val="center"/>
          </w:tcPr>
          <w:p w14:paraId="4DA5957A" w14:textId="07632F1B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14ª</w:t>
            </w:r>
          </w:p>
        </w:tc>
        <w:tc>
          <w:tcPr>
            <w:tcW w:w="0" w:type="auto"/>
            <w:vAlign w:val="center"/>
          </w:tcPr>
          <w:p w14:paraId="64643C90" w14:textId="0312C759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15ª</w:t>
            </w:r>
          </w:p>
        </w:tc>
        <w:tc>
          <w:tcPr>
            <w:tcW w:w="0" w:type="auto"/>
            <w:vAlign w:val="center"/>
          </w:tcPr>
          <w:p w14:paraId="33449292" w14:textId="6407A3F5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Total</w:t>
            </w:r>
          </w:p>
        </w:tc>
      </w:tr>
      <w:tr w:rsidR="00C91793" w14:paraId="3677EB72" w14:textId="68B7B597" w:rsidTr="00940DED">
        <w:trPr>
          <w:trHeight w:val="508"/>
        </w:trPr>
        <w:tc>
          <w:tcPr>
            <w:tcW w:w="0" w:type="auto"/>
            <w:shd w:val="clear" w:color="auto" w:fill="595959" w:themeFill="text1" w:themeFillTint="A6"/>
            <w:vAlign w:val="center"/>
          </w:tcPr>
          <w:p w14:paraId="2E8526B0" w14:textId="56B0B956" w:rsidR="00C91793" w:rsidRPr="00940DED" w:rsidRDefault="00C91793" w:rsidP="00940DED">
            <w:pPr>
              <w:pStyle w:val="Legenda"/>
              <w:rPr>
                <w:b/>
                <w:i w:val="0"/>
              </w:rPr>
            </w:pPr>
            <w:r w:rsidRPr="00940DED">
              <w:rPr>
                <w:b/>
                <w:i w:val="0"/>
              </w:rPr>
              <w:t>Horas consumidas</w:t>
            </w:r>
          </w:p>
        </w:tc>
        <w:tc>
          <w:tcPr>
            <w:tcW w:w="0" w:type="auto"/>
            <w:vAlign w:val="center"/>
          </w:tcPr>
          <w:p w14:paraId="452A01A2" w14:textId="0C7C349D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78D7991" w14:textId="119D2680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97DA81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4A629F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5A39CC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0C247CC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48493E37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E4AD68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BDD3810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0BC8A0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C078AE1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867A1E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0ABAA4F6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55731E2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D216DA3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6ABE57CA" w14:textId="77777777" w:rsidR="00C91793" w:rsidRPr="00C91793" w:rsidRDefault="00C91793" w:rsidP="00940DED">
            <w:pPr>
              <w:pStyle w:val="Legenda"/>
              <w:rPr>
                <w:rFonts w:asciiTheme="minorHAnsi" w:hAnsiTheme="minorHAnsi"/>
                <w:i w:val="0"/>
                <w:sz w:val="20"/>
                <w:szCs w:val="20"/>
              </w:rPr>
            </w:pPr>
          </w:p>
        </w:tc>
      </w:tr>
    </w:tbl>
    <w:p w14:paraId="1C079660" w14:textId="7159685B" w:rsidR="00B32C11" w:rsidRDefault="00B32C11" w:rsidP="00B32C11">
      <w:pPr>
        <w:pStyle w:val="Legenda"/>
        <w:rPr>
          <w:i w:val="0"/>
        </w:rPr>
      </w:pPr>
      <w:r w:rsidRPr="003A2D40">
        <w:rPr>
          <w:b/>
          <w:i w:val="0"/>
        </w:rPr>
        <w:t xml:space="preserve">Tabela </w:t>
      </w:r>
      <w:r>
        <w:rPr>
          <w:b/>
          <w:i w:val="0"/>
        </w:rPr>
        <w:t>8</w:t>
      </w:r>
      <w:r w:rsidRPr="003A2D40">
        <w:rPr>
          <w:b/>
          <w:i w:val="0"/>
        </w:rPr>
        <w:t xml:space="preserve"> </w:t>
      </w:r>
      <w:r>
        <w:rPr>
          <w:b/>
          <w:i w:val="0"/>
        </w:rPr>
        <w:t>-</w:t>
      </w:r>
      <w:r w:rsidRPr="003A2D40">
        <w:rPr>
          <w:i w:val="0"/>
        </w:rPr>
        <w:t xml:space="preserve"> </w:t>
      </w:r>
      <w:r>
        <w:rPr>
          <w:i w:val="0"/>
        </w:rPr>
        <w:t xml:space="preserve">Lançamento das </w:t>
      </w:r>
      <w:r w:rsidR="006C40CD">
        <w:rPr>
          <w:i w:val="0"/>
        </w:rPr>
        <w:t>H</w:t>
      </w:r>
      <w:r>
        <w:rPr>
          <w:i w:val="0"/>
        </w:rPr>
        <w:t>oras</w:t>
      </w:r>
      <w:r w:rsidRPr="003A2D40">
        <w:rPr>
          <w:i w:val="0"/>
        </w:rPr>
        <w:t>.</w:t>
      </w:r>
    </w:p>
    <w:p w14:paraId="32A340BA" w14:textId="5A38A76B" w:rsidR="00C91793" w:rsidRDefault="00C91793" w:rsidP="00A03491">
      <w:pPr>
        <w:pStyle w:val="Legenda"/>
        <w:jc w:val="left"/>
        <w:rPr>
          <w:i w:val="0"/>
        </w:rPr>
      </w:pPr>
    </w:p>
    <w:p w14:paraId="3DC8B195" w14:textId="49FD392C" w:rsidR="007E77E1" w:rsidRDefault="007E77E1" w:rsidP="007E77E1">
      <w:pPr>
        <w:pStyle w:val="Ttulo2"/>
      </w:pPr>
      <w:bookmarkStart w:id="62" w:name="_Toc462218679"/>
      <w:r>
        <w:t>Testes</w:t>
      </w:r>
      <w:bookmarkEnd w:id="62"/>
    </w:p>
    <w:p w14:paraId="1287354A" w14:textId="647EE6B2" w:rsidR="007E77E1" w:rsidRDefault="00857502" w:rsidP="007E77E1">
      <w:pPr>
        <w:pStyle w:val="Legenda"/>
        <w:ind w:firstLine="708"/>
        <w:jc w:val="left"/>
        <w:rPr>
          <w:i w:val="0"/>
        </w:rPr>
      </w:pPr>
      <w:r w:rsidRPr="00857502">
        <w:rPr>
          <w:i w:val="0"/>
        </w:rPr>
        <w:t>Ao longo da disciplina de EC206 são elaborados e aplicados vários casos de testes para o projeto em desenvolvimento. Estes casos de testes e seus respectivos resultados deverão ser adicionados nesta seção.</w:t>
      </w:r>
    </w:p>
    <w:p w14:paraId="352DE257" w14:textId="12AE9B2A" w:rsidR="007E77E1" w:rsidRDefault="007E77E1" w:rsidP="007E77E1">
      <w:pPr>
        <w:pStyle w:val="Ttulo2"/>
      </w:pPr>
      <w:bookmarkStart w:id="63" w:name="_Toc462218680"/>
      <w:r>
        <w:t>Desi</w:t>
      </w:r>
      <w:r w:rsidRPr="007E77E1">
        <w:t>g</w:t>
      </w:r>
      <w:r>
        <w:t>n</w:t>
      </w:r>
      <w:r w:rsidRPr="007E77E1">
        <w:t xml:space="preserve"> Patterns</w:t>
      </w:r>
      <w:bookmarkEnd w:id="63"/>
    </w:p>
    <w:p w14:paraId="54F51DD8" w14:textId="0AAED0E6" w:rsidR="007E77E1" w:rsidRDefault="007E77E1" w:rsidP="007E77E1">
      <w:pPr>
        <w:pStyle w:val="Legenda"/>
        <w:ind w:firstLine="708"/>
        <w:jc w:val="left"/>
        <w:rPr>
          <w:i w:val="0"/>
        </w:rPr>
      </w:pPr>
      <w:r>
        <w:rPr>
          <w:i w:val="0"/>
        </w:rPr>
        <w:t>Na codificação do sistema, tem que ter pelo menos um padrão de projeto inserido, adicionar ao documento o padrão escolhido e explicar como foi aplicado ao projeto.</w:t>
      </w:r>
    </w:p>
    <w:p w14:paraId="61FEFE11" w14:textId="77777777" w:rsidR="007E77E1" w:rsidRPr="007E77E1" w:rsidRDefault="007E77E1" w:rsidP="007E77E1">
      <w:pPr>
        <w:ind w:left="708"/>
      </w:pPr>
    </w:p>
    <w:p w14:paraId="2577D54C" w14:textId="77777777" w:rsidR="007E77E1" w:rsidRPr="007E77E1" w:rsidRDefault="007E77E1" w:rsidP="007E77E1">
      <w:pPr>
        <w:pStyle w:val="Legenda"/>
        <w:ind w:firstLine="708"/>
        <w:jc w:val="left"/>
        <w:rPr>
          <w:i w:val="0"/>
        </w:rPr>
      </w:pPr>
    </w:p>
    <w:p w14:paraId="367E577B" w14:textId="77777777" w:rsidR="006C18BB" w:rsidRDefault="006C18BB" w:rsidP="00A03491">
      <w:pPr>
        <w:pStyle w:val="Legenda"/>
        <w:jc w:val="left"/>
        <w:rPr>
          <w:i w:val="0"/>
        </w:rPr>
      </w:pPr>
    </w:p>
    <w:p w14:paraId="4A8ECC8E" w14:textId="5159DCE1" w:rsidR="006C18BB" w:rsidRDefault="006C18BB" w:rsidP="00A03491">
      <w:pPr>
        <w:pStyle w:val="Legenda"/>
        <w:jc w:val="left"/>
        <w:rPr>
          <w:i w:val="0"/>
        </w:rPr>
      </w:pPr>
    </w:p>
    <w:p w14:paraId="6B92F4BC" w14:textId="33FEE4D0" w:rsidR="006C18BB" w:rsidRDefault="006C18BB" w:rsidP="006C18BB">
      <w:pPr>
        <w:pStyle w:val="Ttulo1"/>
      </w:pPr>
      <w:bookmarkStart w:id="64" w:name="_Toc455670046"/>
      <w:bookmarkStart w:id="65" w:name="_Toc462218681"/>
      <w:r>
        <w:lastRenderedPageBreak/>
        <w:t>Anexos</w:t>
      </w:r>
      <w:bookmarkEnd w:id="64"/>
      <w:bookmarkEnd w:id="65"/>
    </w:p>
    <w:p w14:paraId="7FC3D24B" w14:textId="77777777" w:rsidR="006C18BB" w:rsidRDefault="006C18BB" w:rsidP="006C18BB">
      <w:pPr>
        <w:pStyle w:val="Ttulo2"/>
      </w:pPr>
      <w:bookmarkStart w:id="66" w:name="_Toc455670047"/>
      <w:bookmarkStart w:id="67" w:name="_Toc462218682"/>
      <w:r w:rsidRPr="00D91FEF">
        <w:t>Storyboarding</w:t>
      </w:r>
      <w:bookmarkEnd w:id="66"/>
      <w:bookmarkEnd w:id="67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0AD4080A" w:rsidR="006C18BB" w:rsidRPr="00E3544C" w:rsidRDefault="006C18BB" w:rsidP="006C18BB">
      <w:pPr>
        <w:pStyle w:val="Legenda"/>
        <w:rPr>
          <w:i w:val="0"/>
        </w:rPr>
      </w:pPr>
      <w:bookmarkStart w:id="68" w:name="_Toc455670283"/>
      <w:bookmarkStart w:id="69" w:name="_Toc459887116"/>
      <w:bookmarkStart w:id="70" w:name="_Toc489463046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804D41">
        <w:rPr>
          <w:b/>
          <w:i w:val="0"/>
          <w:noProof/>
        </w:rPr>
        <w:t>9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68"/>
      <w:r w:rsidR="00E3544C" w:rsidRPr="00E3544C">
        <w:rPr>
          <w:i w:val="0"/>
        </w:rPr>
        <w:t>.</w:t>
      </w:r>
      <w:bookmarkEnd w:id="69"/>
      <w:bookmarkEnd w:id="70"/>
    </w:p>
    <w:p w14:paraId="18BBF226" w14:textId="77777777" w:rsidR="006C18BB" w:rsidRDefault="006C18BB" w:rsidP="006C18BB">
      <w:pPr>
        <w:pStyle w:val="Legenda"/>
      </w:pPr>
    </w:p>
    <w:p w14:paraId="7D4568D4" w14:textId="2CC18536" w:rsidR="006C18BB" w:rsidRDefault="006C18BB" w:rsidP="006C18BB">
      <w:pPr>
        <w:pStyle w:val="Ttulo2"/>
      </w:pPr>
      <w:bookmarkStart w:id="71" w:name="_Toc455670048"/>
      <w:bookmarkStart w:id="72" w:name="_Toc462218683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71"/>
      <w:bookmarkEnd w:id="72"/>
    </w:p>
    <w:p w14:paraId="6AD382BA" w14:textId="77777777" w:rsidR="006C18BB" w:rsidRPr="00532C62" w:rsidRDefault="006C18BB" w:rsidP="006C18BB"/>
    <w:p w14:paraId="4F4B0132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7427F1A7" wp14:editId="3B6E8A6E">
            <wp:extent cx="3177540" cy="2482089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77" cy="2484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9BD19" w14:textId="362A1D26" w:rsidR="006C18BB" w:rsidRPr="00E3544C" w:rsidRDefault="006C18BB" w:rsidP="006C18BB">
      <w:pPr>
        <w:jc w:val="center"/>
      </w:pPr>
      <w:bookmarkStart w:id="7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14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7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97913DA" w14:textId="77777777" w:rsidR="006C18BB" w:rsidRDefault="006C18BB" w:rsidP="006C18BB">
      <w:pPr>
        <w:pStyle w:val="Ttulo2"/>
      </w:pPr>
      <w:bookmarkStart w:id="74" w:name="_Toc455670049"/>
      <w:bookmarkStart w:id="75" w:name="_Toc462218684"/>
      <w:r>
        <w:lastRenderedPageBreak/>
        <w:t>Cronograma de Atividades</w:t>
      </w:r>
      <w:bookmarkEnd w:id="74"/>
      <w:bookmarkEnd w:id="75"/>
    </w:p>
    <w:p w14:paraId="44FB6285" w14:textId="77777777" w:rsidR="006C18BB" w:rsidRPr="00532C62" w:rsidRDefault="006C18BB" w:rsidP="006C18BB"/>
    <w:p w14:paraId="7AFF575D" w14:textId="77777777" w:rsidR="006C18BB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1AC1740E" wp14:editId="0A8E0B9D">
            <wp:extent cx="4404360" cy="412131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05" cy="4124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32C62">
        <w:t xml:space="preserve"> </w:t>
      </w:r>
    </w:p>
    <w:p w14:paraId="30C77CD4" w14:textId="77777777" w:rsidR="006C18BB" w:rsidRDefault="006C18BB" w:rsidP="006C18BB">
      <w:pPr>
        <w:jc w:val="center"/>
      </w:pPr>
    </w:p>
    <w:p w14:paraId="700C962C" w14:textId="198C6AB6" w:rsidR="006C18BB" w:rsidRPr="00E3544C" w:rsidRDefault="006C18BB" w:rsidP="006C18BB">
      <w:pPr>
        <w:jc w:val="center"/>
      </w:pPr>
      <w:bookmarkStart w:id="7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15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t xml:space="preserve"> Cronograma</w:t>
      </w:r>
      <w:bookmarkEnd w:id="76"/>
      <w:r w:rsidR="00E3544C" w:rsidRPr="00E3544C">
        <w:t>.</w:t>
      </w:r>
    </w:p>
    <w:p w14:paraId="2675821B" w14:textId="1584DEA4" w:rsidR="00250BA3" w:rsidRDefault="00250BA3" w:rsidP="00250BA3">
      <w:pPr>
        <w:pStyle w:val="Ttulo1"/>
      </w:pPr>
      <w:bookmarkStart w:id="77" w:name="_Toc462218685"/>
      <w:r>
        <w:lastRenderedPageBreak/>
        <w:t>Bibliografias de Texto</w:t>
      </w:r>
      <w:bookmarkEnd w:id="77"/>
    </w:p>
    <w:p w14:paraId="255E0555" w14:textId="77777777" w:rsidR="00250F77" w:rsidRPr="00250F77" w:rsidRDefault="00250F77" w:rsidP="00250F77"/>
    <w:p w14:paraId="6A358991" w14:textId="480737B8" w:rsidR="00250BA3" w:rsidRDefault="00250BA3" w:rsidP="00250BA3">
      <w:pPr>
        <w:pStyle w:val="Ttulo1"/>
      </w:pPr>
      <w:bookmarkStart w:id="78" w:name="_Toc462218686"/>
      <w:r>
        <w:lastRenderedPageBreak/>
        <w:t>Bibliografia de Imagens</w:t>
      </w:r>
      <w:bookmarkEnd w:id="78"/>
    </w:p>
    <w:p w14:paraId="57F15912" w14:textId="77777777" w:rsidR="00250F77" w:rsidRPr="00250F77" w:rsidRDefault="00250F77" w:rsidP="00250F77"/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A2217F" w14:textId="77777777" w:rsidR="007E2E43" w:rsidRDefault="007E2E43">
      <w:r>
        <w:separator/>
      </w:r>
    </w:p>
  </w:endnote>
  <w:endnote w:type="continuationSeparator" w:id="0">
    <w:p w14:paraId="750847BA" w14:textId="77777777" w:rsidR="007E2E43" w:rsidRDefault="007E2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Symbol">
    <w:altName w:val="Courier New"/>
    <w:panose1 w:val="05010000000000000000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321857" w:rsidRDefault="0032185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321857" w:rsidRDefault="00321857">
    <w:pPr>
      <w:pStyle w:val="Rodap"/>
      <w:pBdr>
        <w:top w:val="none" w:sz="0" w:space="0" w:color="auto"/>
      </w:pBdr>
    </w:pPr>
  </w:p>
  <w:p w14:paraId="10F06CA8" w14:textId="77777777" w:rsidR="00321857" w:rsidRDefault="0032185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321857" w:rsidRDefault="00321857" w:rsidP="00240BB3">
    <w:pPr>
      <w:pStyle w:val="Rodap"/>
      <w:jc w:val="center"/>
      <w:rPr>
        <w:b/>
        <w:sz w:val="20"/>
      </w:rPr>
    </w:pPr>
  </w:p>
  <w:p w14:paraId="33A275F8" w14:textId="5C278B19" w:rsidR="00321857" w:rsidRDefault="00321857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321857" w:rsidRDefault="00321857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14:paraId="10F06CAD" w14:textId="6CFC6F65" w:rsidR="00321857" w:rsidRPr="009E0462" w:rsidRDefault="00321857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321857" w:rsidRDefault="0032185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4CAAD235" w:rsidR="00321857" w:rsidRDefault="00321857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2A125A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10F06CB3" w14:textId="77777777" w:rsidR="00321857" w:rsidRDefault="00321857">
    <w:pPr>
      <w:pStyle w:val="Rodap"/>
      <w:pBdr>
        <w:top w:val="none" w:sz="0" w:space="0" w:color="auto"/>
      </w:pBdr>
    </w:pPr>
  </w:p>
  <w:p w14:paraId="10F06CB4" w14:textId="77777777" w:rsidR="00321857" w:rsidRDefault="00321857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321857" w:rsidRDefault="0032185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59BD29" w14:textId="77777777" w:rsidR="007E2E43" w:rsidRDefault="007E2E43">
      <w:r>
        <w:separator/>
      </w:r>
    </w:p>
  </w:footnote>
  <w:footnote w:type="continuationSeparator" w:id="0">
    <w:p w14:paraId="0DC2AE08" w14:textId="77777777" w:rsidR="007E2E43" w:rsidRDefault="007E2E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321857" w:rsidRDefault="00321857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321857" w:rsidRDefault="00321857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32AE50D1" w:rsidR="00321857" w:rsidRDefault="00321857">
    <w:pPr>
      <w:pStyle w:val="Cabealho"/>
      <w:jc w:val="center"/>
    </w:pPr>
    <w:r>
      <w:t>EC206 - Engenharia de Software II</w:t>
    </w:r>
  </w:p>
  <w:p w14:paraId="10F06CAA" w14:textId="77777777" w:rsidR="00321857" w:rsidRDefault="00321857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321857" w:rsidRDefault="0032185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599C6967" w:rsidR="00321857" w:rsidRDefault="00321857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EC206 - Engenharia de Software II</w:t>
    </w:r>
  </w:p>
  <w:p w14:paraId="6D44ABF2" w14:textId="77777777" w:rsidR="00321857" w:rsidRDefault="00321857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321857" w:rsidRDefault="0032185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C458F"/>
    <w:rsid w:val="000F731B"/>
    <w:rsid w:val="001001AE"/>
    <w:rsid w:val="0010250E"/>
    <w:rsid w:val="00121B75"/>
    <w:rsid w:val="00134634"/>
    <w:rsid w:val="00145513"/>
    <w:rsid w:val="001519B5"/>
    <w:rsid w:val="00157D36"/>
    <w:rsid w:val="00177CEC"/>
    <w:rsid w:val="00187B83"/>
    <w:rsid w:val="00190DB0"/>
    <w:rsid w:val="00194999"/>
    <w:rsid w:val="001B2083"/>
    <w:rsid w:val="001C7401"/>
    <w:rsid w:val="001D4E3E"/>
    <w:rsid w:val="001E22CD"/>
    <w:rsid w:val="00214161"/>
    <w:rsid w:val="002145E3"/>
    <w:rsid w:val="00234CDA"/>
    <w:rsid w:val="00240BB3"/>
    <w:rsid w:val="00250BA3"/>
    <w:rsid w:val="00250F77"/>
    <w:rsid w:val="00281FC4"/>
    <w:rsid w:val="002903B6"/>
    <w:rsid w:val="002A125A"/>
    <w:rsid w:val="002A6C7C"/>
    <w:rsid w:val="002D0266"/>
    <w:rsid w:val="002F6C7D"/>
    <w:rsid w:val="00307102"/>
    <w:rsid w:val="00321857"/>
    <w:rsid w:val="00323652"/>
    <w:rsid w:val="00384D6E"/>
    <w:rsid w:val="003907C7"/>
    <w:rsid w:val="003A2D40"/>
    <w:rsid w:val="00407C6A"/>
    <w:rsid w:val="00420A86"/>
    <w:rsid w:val="0042144B"/>
    <w:rsid w:val="0043666A"/>
    <w:rsid w:val="00466010"/>
    <w:rsid w:val="0047593D"/>
    <w:rsid w:val="004958EA"/>
    <w:rsid w:val="004D5F84"/>
    <w:rsid w:val="0053125E"/>
    <w:rsid w:val="005338BD"/>
    <w:rsid w:val="00544264"/>
    <w:rsid w:val="00554CA4"/>
    <w:rsid w:val="0058008A"/>
    <w:rsid w:val="005844CA"/>
    <w:rsid w:val="005A0CAC"/>
    <w:rsid w:val="005B256A"/>
    <w:rsid w:val="005E194B"/>
    <w:rsid w:val="005F26CD"/>
    <w:rsid w:val="00604F7A"/>
    <w:rsid w:val="00620B2C"/>
    <w:rsid w:val="006263C9"/>
    <w:rsid w:val="006301EA"/>
    <w:rsid w:val="006353C7"/>
    <w:rsid w:val="00637B6E"/>
    <w:rsid w:val="00651360"/>
    <w:rsid w:val="00655FDB"/>
    <w:rsid w:val="006A0A66"/>
    <w:rsid w:val="006B55E0"/>
    <w:rsid w:val="006C18BB"/>
    <w:rsid w:val="006C40CD"/>
    <w:rsid w:val="006D0FB4"/>
    <w:rsid w:val="006E0D1E"/>
    <w:rsid w:val="006E30F1"/>
    <w:rsid w:val="006F2969"/>
    <w:rsid w:val="006F3F6E"/>
    <w:rsid w:val="007464A8"/>
    <w:rsid w:val="007814E4"/>
    <w:rsid w:val="007821A6"/>
    <w:rsid w:val="007B3495"/>
    <w:rsid w:val="007C25D7"/>
    <w:rsid w:val="007D24A7"/>
    <w:rsid w:val="007E2E43"/>
    <w:rsid w:val="007E77E1"/>
    <w:rsid w:val="007F6199"/>
    <w:rsid w:val="008024FA"/>
    <w:rsid w:val="00803A51"/>
    <w:rsid w:val="00804D41"/>
    <w:rsid w:val="008058B7"/>
    <w:rsid w:val="0085022A"/>
    <w:rsid w:val="00857502"/>
    <w:rsid w:val="00884A3A"/>
    <w:rsid w:val="008877F1"/>
    <w:rsid w:val="008A4FB1"/>
    <w:rsid w:val="008D5902"/>
    <w:rsid w:val="009010C1"/>
    <w:rsid w:val="00912C8D"/>
    <w:rsid w:val="00922279"/>
    <w:rsid w:val="009407CC"/>
    <w:rsid w:val="00940DED"/>
    <w:rsid w:val="009534B2"/>
    <w:rsid w:val="009B64DB"/>
    <w:rsid w:val="009C4B07"/>
    <w:rsid w:val="009E0462"/>
    <w:rsid w:val="009F697A"/>
    <w:rsid w:val="00A03491"/>
    <w:rsid w:val="00A25AB2"/>
    <w:rsid w:val="00A34996"/>
    <w:rsid w:val="00A37F6F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74EB"/>
    <w:rsid w:val="00B7599E"/>
    <w:rsid w:val="00B944E2"/>
    <w:rsid w:val="00B97300"/>
    <w:rsid w:val="00BC7C8D"/>
    <w:rsid w:val="00BE13A5"/>
    <w:rsid w:val="00C36BC8"/>
    <w:rsid w:val="00C567FC"/>
    <w:rsid w:val="00C701B7"/>
    <w:rsid w:val="00C73086"/>
    <w:rsid w:val="00C91793"/>
    <w:rsid w:val="00CB7CB9"/>
    <w:rsid w:val="00CF1394"/>
    <w:rsid w:val="00CF1DE2"/>
    <w:rsid w:val="00D22DF6"/>
    <w:rsid w:val="00D76BE9"/>
    <w:rsid w:val="00D77C62"/>
    <w:rsid w:val="00D866FE"/>
    <w:rsid w:val="00DB468B"/>
    <w:rsid w:val="00DD4D68"/>
    <w:rsid w:val="00DE2401"/>
    <w:rsid w:val="00DF3F41"/>
    <w:rsid w:val="00DF56AE"/>
    <w:rsid w:val="00E3544C"/>
    <w:rsid w:val="00E70A2C"/>
    <w:rsid w:val="00E7128B"/>
    <w:rsid w:val="00E7323C"/>
    <w:rsid w:val="00E83E03"/>
    <w:rsid w:val="00E90A75"/>
    <w:rsid w:val="00E979FA"/>
    <w:rsid w:val="00EB239D"/>
    <w:rsid w:val="00EB6646"/>
    <w:rsid w:val="00ED0D46"/>
    <w:rsid w:val="00F012BA"/>
    <w:rsid w:val="00F1232A"/>
    <w:rsid w:val="00F1311C"/>
    <w:rsid w:val="00F26381"/>
    <w:rsid w:val="00F36C75"/>
    <w:rsid w:val="00F47187"/>
    <w:rsid w:val="00F548AD"/>
    <w:rsid w:val="00F72BC2"/>
    <w:rsid w:val="00F849CE"/>
    <w:rsid w:val="00F850B9"/>
    <w:rsid w:val="00F93EB5"/>
    <w:rsid w:val="00FB7757"/>
    <w:rsid w:val="00FE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jpe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jpe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jpe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52B83-CB07-4849-A6C4-6BF66F2C6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1792</Words>
  <Characters>9678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11448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Marina da Silva Vilela</cp:lastModifiedBy>
  <cp:revision>2</cp:revision>
  <cp:lastPrinted>2017-01-30T15:49:00Z</cp:lastPrinted>
  <dcterms:created xsi:type="dcterms:W3CDTF">2017-08-02T21:50:00Z</dcterms:created>
  <dcterms:modified xsi:type="dcterms:W3CDTF">2017-08-02T21:50:00Z</dcterms:modified>
</cp:coreProperties>
</file>